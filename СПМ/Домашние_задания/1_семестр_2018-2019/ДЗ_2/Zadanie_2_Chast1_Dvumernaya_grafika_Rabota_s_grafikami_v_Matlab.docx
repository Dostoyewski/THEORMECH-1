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0668" w:rsidRPr="00357B3F" w:rsidRDefault="003E0668" w:rsidP="004D6C48">
      <w:pPr>
        <w:spacing w:before="100" w:beforeAutospacing="1" w:after="100" w:afterAutospacing="1" w:line="240" w:lineRule="auto"/>
        <w:outlineLvl w:val="1"/>
        <w:rPr>
          <w:rFonts w:ascii="Arial" w:hAnsi="Arial" w:cs="Arial"/>
          <w:color w:val="006621"/>
          <w:sz w:val="36"/>
          <w:szCs w:val="36"/>
          <w:shd w:val="clear" w:color="auto" w:fill="FFFFFF"/>
        </w:rPr>
      </w:pPr>
      <w:r w:rsidRPr="003E0668">
        <w:rPr>
          <w:rFonts w:ascii="Arial" w:hAnsi="Arial" w:cs="Arial"/>
          <w:color w:val="FF0000"/>
          <w:sz w:val="36"/>
          <w:szCs w:val="36"/>
          <w:shd w:val="clear" w:color="auto" w:fill="FFFFFF"/>
        </w:rPr>
        <w:t>Научная библиотека популярных научных изданий</w:t>
      </w:r>
      <w:r>
        <w:rPr>
          <w:rFonts w:ascii="Arial" w:hAnsi="Arial" w:cs="Arial"/>
          <w:color w:val="FF0000"/>
          <w:sz w:val="36"/>
          <w:szCs w:val="36"/>
          <w:shd w:val="clear" w:color="auto" w:fill="FFFFFF"/>
        </w:rPr>
        <w:t xml:space="preserve"> </w:t>
      </w:r>
      <w:r>
        <w:rPr>
          <w:rFonts w:ascii="Arial" w:hAnsi="Arial" w:cs="Arial"/>
          <w:sz w:val="36"/>
          <w:szCs w:val="36"/>
          <w:shd w:val="clear" w:color="auto" w:fill="FFFFFF"/>
        </w:rPr>
        <w:t xml:space="preserve">- </w:t>
      </w:r>
    </w:p>
    <w:p w:rsidR="003128B1" w:rsidRPr="003128B1" w:rsidRDefault="003E0668" w:rsidP="004D6C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3128B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ПОСОБИЕ ПО МАТЛАБУ </w:t>
      </w:r>
    </w:p>
    <w:p w:rsidR="003128B1" w:rsidRDefault="003128B1" w:rsidP="004D6C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0AE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Наместников С.М. Основы программирования в </w:t>
      </w:r>
      <w:proofErr w:type="spellStart"/>
      <w:r w:rsidRPr="00E00AE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MatLab</w:t>
      </w:r>
      <w:proofErr w:type="spellEnd"/>
      <w:r w:rsidRPr="00E00AE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/ Сборник лекций: </w:t>
      </w:r>
      <w:proofErr w:type="spellStart"/>
      <w:r w:rsidRPr="00E00AE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УлГТУ</w:t>
      </w:r>
      <w:proofErr w:type="spellEnd"/>
      <w:r w:rsidRPr="00E00AE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Ульяновск. - 2011. - 55 с. </w:t>
      </w:r>
    </w:p>
    <w:p w:rsidR="003E0668" w:rsidRPr="003128B1" w:rsidRDefault="00AE3F49" w:rsidP="004D6C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BE2B1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СО</w:t>
      </w:r>
      <w:hyperlink r:id="rId7" w:history="1">
        <w:r w:rsidRPr="00BE2B18">
          <w:rPr>
            <w:rFonts w:ascii="Times New Roman" w:eastAsia="Times New Roman" w:hAnsi="Times New Roman" w:cs="Times New Roman"/>
            <w:b/>
            <w:bCs/>
            <w:color w:val="000000"/>
            <w:sz w:val="36"/>
            <w:szCs w:val="36"/>
            <w:lang w:eastAsia="ru-RU"/>
          </w:rPr>
          <w:t>ДЕРЖАНИЕ :</w:t>
        </w:r>
        <w:r w:rsidRPr="00AE3F49">
          <w:rPr>
            <w:rFonts w:ascii="Times New Roman" w:eastAsia="Times New Roman" w:hAnsi="Times New Roman" w:cs="Times New Roman"/>
            <w:b/>
            <w:bCs/>
            <w:color w:val="000000"/>
            <w:sz w:val="28"/>
            <w:szCs w:val="28"/>
            <w:lang w:eastAsia="ru-RU"/>
          </w:rPr>
          <w:t xml:space="preserve">   </w:t>
        </w:r>
        <w:r w:rsidRPr="00AE3F49">
          <w:rPr>
            <w:color w:val="000000"/>
            <w:lang w:eastAsia="ru-RU"/>
          </w:rPr>
          <w:t xml:space="preserve"> </w:t>
        </w:r>
        <w:r w:rsidRPr="00292A5F">
          <w:rPr>
            <w:rStyle w:val="a5"/>
            <w:sz w:val="24"/>
            <w:szCs w:val="24"/>
          </w:rPr>
          <w:t xml:space="preserve"> </w:t>
        </w:r>
        <w:r w:rsidRPr="00292A5F">
          <w:rPr>
            <w:rStyle w:val="a5"/>
            <w:sz w:val="24"/>
            <w:szCs w:val="24"/>
            <w:lang w:val="en-US" w:eastAsia="ru-RU"/>
          </w:rPr>
          <w:t>http</w:t>
        </w:r>
        <w:r w:rsidRPr="00292A5F">
          <w:rPr>
            <w:rStyle w:val="a5"/>
            <w:sz w:val="24"/>
            <w:szCs w:val="24"/>
            <w:lang w:eastAsia="ru-RU"/>
          </w:rPr>
          <w:t>:</w:t>
        </w:r>
        <w:r w:rsidRPr="00292A5F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//</w:t>
        </w:r>
        <w:r w:rsidRPr="00292A5F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sernam</w:t>
        </w:r>
        <w:r w:rsidRPr="00292A5F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.</w:t>
        </w:r>
        <w:r w:rsidRPr="00292A5F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ru</w:t>
        </w:r>
        <w:r w:rsidRPr="00292A5F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/</w:t>
        </w:r>
        <w:r w:rsidRPr="00292A5F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lect</w:t>
        </w:r>
        <w:r w:rsidRPr="00292A5F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_</w:t>
        </w:r>
        <w:r w:rsidRPr="00292A5F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matla</w:t>
        </w:r>
        <w:r w:rsidRPr="00292A5F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b</w:t>
        </w:r>
        <w:r w:rsidRPr="00292A5F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.</w:t>
        </w:r>
        <w:r w:rsidRPr="00292A5F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php</w:t>
        </w:r>
        <w:r w:rsidRPr="00292A5F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?</w:t>
        </w:r>
        <w:r w:rsidRPr="00292A5F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id</w:t>
        </w:r>
        <w:r w:rsidRPr="00292A5F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=1</w:t>
        </w:r>
      </w:hyperlink>
      <w:r w:rsidR="003E0668" w:rsidRPr="003128B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</w:p>
    <w:p w:rsidR="00BE2B18" w:rsidRPr="00AE3F49" w:rsidRDefault="003E0668" w:rsidP="00BE2B18">
      <w:pPr>
        <w:spacing w:before="100" w:beforeAutospacing="1" w:after="100" w:afterAutospacing="1" w:line="240" w:lineRule="auto"/>
        <w:outlineLvl w:val="1"/>
        <w:rPr>
          <w:rStyle w:val="a5"/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BE2B1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Глава 3. Работа с графиками в </w:t>
      </w:r>
      <w:proofErr w:type="spellStart"/>
      <w:r w:rsidRPr="00BE2B1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MatLab</w:t>
      </w:r>
      <w:proofErr w:type="spellEnd"/>
      <w:r w:rsidR="00BE2B18">
        <w:rPr>
          <w:color w:val="000000"/>
          <w:sz w:val="28"/>
          <w:szCs w:val="28"/>
        </w:rPr>
        <w:t xml:space="preserve">  </w:t>
      </w:r>
      <w:hyperlink r:id="rId8" w:history="1">
        <w:r w:rsidR="00BE2B18" w:rsidRPr="00AE3F49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http://sernam.ru/lect_mat</w:t>
        </w:r>
        <w:r w:rsidR="00BE2B18" w:rsidRPr="00AE3F49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l</w:t>
        </w:r>
        <w:r w:rsidR="00BE2B18" w:rsidRPr="00AE3F49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ab.php?id=14</w:t>
        </w:r>
      </w:hyperlink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MatLab</w:t>
      </w:r>
      <w:proofErr w:type="spellEnd"/>
      <w:r>
        <w:rPr>
          <w:color w:val="000000"/>
          <w:sz w:val="27"/>
          <w:szCs w:val="27"/>
        </w:rPr>
        <w:t xml:space="preserve"> предоставляет богатый инструментарий по визуализации данных. Используя внутренний язык, можно выводить двумерные и трехмерные графики в декартовых и полярных координатах, выполнять отображение изображений с разной глубиной цвета и разными цветовыми картами, создавать простую анимацию результатов моделирования в процессе вычислений и многое другое.</w:t>
      </w:r>
    </w:p>
    <w:p w:rsidR="003E0668" w:rsidRPr="00F8431D" w:rsidRDefault="003E0668" w:rsidP="003E0668">
      <w:pPr>
        <w:pStyle w:val="3"/>
        <w:rPr>
          <w:color w:val="000000"/>
          <w:sz w:val="28"/>
          <w:szCs w:val="28"/>
        </w:rPr>
      </w:pPr>
      <w:r w:rsidRPr="00F8431D">
        <w:rPr>
          <w:color w:val="000000"/>
          <w:sz w:val="28"/>
          <w:szCs w:val="28"/>
        </w:rPr>
        <w:t xml:space="preserve">3.1. Функция </w:t>
      </w:r>
      <w:proofErr w:type="spellStart"/>
      <w:r w:rsidRPr="00F8431D">
        <w:rPr>
          <w:color w:val="000000"/>
          <w:sz w:val="28"/>
          <w:szCs w:val="28"/>
        </w:rPr>
        <w:t>plot</w:t>
      </w:r>
      <w:proofErr w:type="spellEnd"/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Рассмотрение возможностей </w:t>
      </w:r>
      <w:proofErr w:type="spellStart"/>
      <w:r>
        <w:rPr>
          <w:color w:val="000000"/>
          <w:sz w:val="27"/>
          <w:szCs w:val="27"/>
        </w:rPr>
        <w:t>MatLab</w:t>
      </w:r>
      <w:proofErr w:type="spellEnd"/>
      <w:r>
        <w:rPr>
          <w:color w:val="000000"/>
          <w:sz w:val="27"/>
          <w:szCs w:val="27"/>
        </w:rPr>
        <w:t xml:space="preserve"> по визуализации данных начнем с двумерных графиков, которые обычно строятся с помощью функции </w:t>
      </w:r>
      <w:proofErr w:type="spellStart"/>
      <w:r>
        <w:rPr>
          <w:color w:val="000000"/>
          <w:sz w:val="27"/>
          <w:szCs w:val="27"/>
        </w:rPr>
        <w:t>plot</w:t>
      </w:r>
      <w:proofErr w:type="spellEnd"/>
      <w:r>
        <w:rPr>
          <w:color w:val="000000"/>
          <w:sz w:val="27"/>
          <w:szCs w:val="27"/>
        </w:rPr>
        <w:t>(). Множество вариантов работы данной функции лучше всего рассмотреть на конкретных примерах.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Предположим, что требуется вывести график функции синуса в диапазоне от 0 до </w:t>
      </w:r>
      <w:r>
        <w:rPr>
          <w:noProof/>
          <w:color w:val="000000"/>
          <w:sz w:val="27"/>
          <w:szCs w:val="27"/>
        </w:rPr>
        <w:drawing>
          <wp:inline distT="0" distB="0" distL="0" distR="0">
            <wp:extent cx="139700" cy="139700"/>
            <wp:effectExtent l="0" t="0" r="0" b="0"/>
            <wp:docPr id="26" name="Рисунок 26" descr="http://www.sernam.ru/archive/arch.php?path=../htm/lect_matlab/files.book&amp;file=matlab_14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sernam.ru/archive/arch.php?path=../htm/lect_matlab/files.book&amp;file=matlab_14.files/image001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. Для этого зададим </w:t>
      </w:r>
      <w:hyperlink r:id="rId10" w:history="1">
        <w:r>
          <w:rPr>
            <w:rStyle w:val="a5"/>
            <w:color w:val="0000CC"/>
            <w:sz w:val="27"/>
            <w:szCs w:val="27"/>
          </w:rPr>
          <w:t>вектор</w:t>
        </w:r>
      </w:hyperlink>
      <w:r>
        <w:rPr>
          <w:color w:val="000000"/>
          <w:sz w:val="27"/>
          <w:szCs w:val="27"/>
        </w:rPr>
        <w:t xml:space="preserve">(множество) точек по оси </w:t>
      </w:r>
      <w:proofErr w:type="spellStart"/>
      <w:r>
        <w:rPr>
          <w:color w:val="000000"/>
          <w:sz w:val="27"/>
          <w:szCs w:val="27"/>
        </w:rPr>
        <w:t>Ox</w:t>
      </w:r>
      <w:proofErr w:type="spellEnd"/>
      <w:r>
        <w:rPr>
          <w:color w:val="000000"/>
          <w:sz w:val="27"/>
          <w:szCs w:val="27"/>
        </w:rPr>
        <w:t>, в которых будут отображаться значения функции синуса: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rStyle w:val="HTML"/>
          <w:color w:val="000000"/>
        </w:rPr>
        <w:t>x = 0:0.01:pi;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результате получится вектор столбец </w:t>
      </w:r>
      <w:proofErr w:type="gramStart"/>
      <w:r>
        <w:rPr>
          <w:color w:val="000000"/>
          <w:sz w:val="27"/>
          <w:szCs w:val="27"/>
        </w:rPr>
        <w:t>со</w:t>
      </w:r>
      <w:proofErr w:type="gramEnd"/>
      <w:r>
        <w:rPr>
          <w:color w:val="000000"/>
          <w:sz w:val="27"/>
          <w:szCs w:val="27"/>
        </w:rPr>
        <w:t xml:space="preserve"> множеством значений от 0 до </w:t>
      </w:r>
      <w:r>
        <w:rPr>
          <w:noProof/>
          <w:color w:val="000000"/>
          <w:sz w:val="27"/>
          <w:szCs w:val="27"/>
        </w:rPr>
        <w:drawing>
          <wp:inline distT="0" distB="0" distL="0" distR="0">
            <wp:extent cx="139700" cy="139700"/>
            <wp:effectExtent l="0" t="0" r="0" b="0"/>
            <wp:docPr id="25" name="Рисунок 25" descr="http://www.sernam.ru/archive/arch.php?path=../htm/lect_matlab/files.book&amp;file=matlab_14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sernam.ru/archive/arch.php?path=../htm/lect_matlab/files.book&amp;file=matlab_14.files/image001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и с шагом 0,01. Затем, вычислим множество значений функции синуса в этих точках: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rStyle w:val="HTML"/>
          <w:color w:val="000000"/>
        </w:rPr>
        <w:t xml:space="preserve">y = </w:t>
      </w:r>
      <w:proofErr w:type="spellStart"/>
      <w:r>
        <w:rPr>
          <w:rStyle w:val="HTML"/>
          <w:color w:val="000000"/>
        </w:rPr>
        <w:t>sin</w:t>
      </w:r>
      <w:proofErr w:type="spellEnd"/>
      <w:r>
        <w:rPr>
          <w:rStyle w:val="HTML"/>
          <w:color w:val="000000"/>
        </w:rPr>
        <w:t>(x);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 выведем результат на экран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proofErr w:type="spellStart"/>
      <w:r>
        <w:rPr>
          <w:rStyle w:val="HTML"/>
          <w:color w:val="000000"/>
        </w:rPr>
        <w:t>plot</w:t>
      </w:r>
      <w:proofErr w:type="spellEnd"/>
      <w:r>
        <w:rPr>
          <w:rStyle w:val="HTML"/>
          <w:color w:val="000000"/>
        </w:rPr>
        <w:t>(</w:t>
      </w:r>
      <w:proofErr w:type="spellStart"/>
      <w:r>
        <w:rPr>
          <w:rStyle w:val="HTML"/>
          <w:color w:val="000000"/>
        </w:rPr>
        <w:t>x,y</w:t>
      </w:r>
      <w:proofErr w:type="spellEnd"/>
      <w:r>
        <w:rPr>
          <w:rStyle w:val="HTML"/>
          <w:color w:val="000000"/>
        </w:rPr>
        <w:t>);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результате получим график, представленный на рис. 3.1.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Представленная запись функции </w:t>
      </w:r>
      <w:proofErr w:type="spellStart"/>
      <w:r>
        <w:rPr>
          <w:color w:val="000000"/>
          <w:sz w:val="27"/>
          <w:szCs w:val="27"/>
        </w:rPr>
        <w:t>plot</w:t>
      </w:r>
      <w:proofErr w:type="spellEnd"/>
      <w:r>
        <w:rPr>
          <w:color w:val="000000"/>
          <w:sz w:val="27"/>
          <w:szCs w:val="27"/>
        </w:rPr>
        <w:t>() показывает, что сначала записывается аргумент со множеством точек оси</w:t>
      </w:r>
      <w:proofErr w:type="gramStart"/>
      <w:r>
        <w:rPr>
          <w:color w:val="000000"/>
          <w:sz w:val="27"/>
          <w:szCs w:val="27"/>
        </w:rPr>
        <w:t xml:space="preserve"> О</w:t>
      </w:r>
      <w:proofErr w:type="gramEnd"/>
      <w:r>
        <w:rPr>
          <w:color w:val="000000"/>
          <w:sz w:val="27"/>
          <w:szCs w:val="27"/>
        </w:rPr>
        <w:t xml:space="preserve">х, а затем, аргумент со множеством точек оси </w:t>
      </w:r>
      <w:proofErr w:type="spellStart"/>
      <w:r>
        <w:rPr>
          <w:color w:val="000000"/>
          <w:sz w:val="27"/>
          <w:szCs w:val="27"/>
        </w:rPr>
        <w:t>Oy</w:t>
      </w:r>
      <w:proofErr w:type="spellEnd"/>
      <w:r>
        <w:rPr>
          <w:color w:val="000000"/>
          <w:sz w:val="27"/>
          <w:szCs w:val="27"/>
        </w:rPr>
        <w:t xml:space="preserve">. Зная эти значения, функция </w:t>
      </w:r>
      <w:proofErr w:type="spellStart"/>
      <w:r>
        <w:rPr>
          <w:color w:val="000000"/>
          <w:sz w:val="27"/>
          <w:szCs w:val="27"/>
        </w:rPr>
        <w:t>plot</w:t>
      </w:r>
      <w:proofErr w:type="spellEnd"/>
      <w:r>
        <w:rPr>
          <w:color w:val="000000"/>
          <w:sz w:val="27"/>
          <w:szCs w:val="27"/>
        </w:rPr>
        <w:t>() имеет возможность построить точки на плоскости и линейно их интерполировать для придания непрерывного вида графика.</w:t>
      </w:r>
    </w:p>
    <w:p w:rsidR="003E0668" w:rsidRDefault="003E0668" w:rsidP="003E0668">
      <w:pPr>
        <w:pStyle w:val="a4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4140200" cy="3098800"/>
            <wp:effectExtent l="0" t="0" r="0" b="0"/>
            <wp:docPr id="24" name="Рисунок 24" descr="http://www.sernam.ru/archive/arch.php?path=../htm/lect_matlab/files.book&amp;file=matlab_14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 descr="http://www.sernam.ru/archive/arch.php?path=../htm/lect_matlab/files.book&amp;file=matlab_14.files/image002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68" w:rsidRPr="00F8431D" w:rsidRDefault="003E0668" w:rsidP="003E0668">
      <w:pPr>
        <w:pStyle w:val="a4"/>
        <w:jc w:val="center"/>
        <w:rPr>
          <w:color w:val="000000"/>
        </w:rPr>
      </w:pPr>
      <w:r w:rsidRPr="00F8431D">
        <w:rPr>
          <w:color w:val="000000"/>
        </w:rPr>
        <w:t xml:space="preserve">Рис. 3.1. Отображение функции синуса с помощью функции </w:t>
      </w:r>
      <w:proofErr w:type="spellStart"/>
      <w:r w:rsidRPr="00F8431D">
        <w:rPr>
          <w:color w:val="000000"/>
        </w:rPr>
        <w:t>plot</w:t>
      </w:r>
      <w:proofErr w:type="spellEnd"/>
      <w:r w:rsidRPr="00F8431D">
        <w:rPr>
          <w:color w:val="000000"/>
        </w:rPr>
        <w:t>().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Функцию </w:t>
      </w:r>
      <w:proofErr w:type="spellStart"/>
      <w:r>
        <w:rPr>
          <w:color w:val="000000"/>
          <w:sz w:val="27"/>
          <w:szCs w:val="27"/>
        </w:rPr>
        <w:t>plot</w:t>
      </w:r>
      <w:proofErr w:type="spellEnd"/>
      <w:r>
        <w:rPr>
          <w:color w:val="000000"/>
          <w:sz w:val="27"/>
          <w:szCs w:val="27"/>
        </w:rPr>
        <w:t>() можно записать и с одним аргументом x или y: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proofErr w:type="spellStart"/>
      <w:r>
        <w:rPr>
          <w:rStyle w:val="HTML"/>
          <w:color w:val="000000"/>
        </w:rPr>
        <w:t>plot</w:t>
      </w:r>
      <w:proofErr w:type="spellEnd"/>
      <w:r>
        <w:rPr>
          <w:rStyle w:val="HTML"/>
          <w:color w:val="000000"/>
        </w:rPr>
        <w:t>(x);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Style w:val="HTML"/>
          <w:color w:val="000000"/>
        </w:rPr>
        <w:t>plot</w:t>
      </w:r>
      <w:proofErr w:type="spellEnd"/>
      <w:r>
        <w:rPr>
          <w:rStyle w:val="HTML"/>
          <w:color w:val="000000"/>
        </w:rPr>
        <w:t>(y);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результате получим два разных графика, представленные на рис. 3.2.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Анализ рис. 3.2 показывает, что в случае одного аргумента функция </w:t>
      </w:r>
      <w:proofErr w:type="spellStart"/>
      <w:r>
        <w:rPr>
          <w:color w:val="000000"/>
          <w:sz w:val="27"/>
          <w:szCs w:val="27"/>
        </w:rPr>
        <w:t>plot</w:t>
      </w:r>
      <w:proofErr w:type="spellEnd"/>
      <w:r>
        <w:rPr>
          <w:color w:val="000000"/>
          <w:sz w:val="27"/>
          <w:szCs w:val="27"/>
        </w:rPr>
        <w:t xml:space="preserve">() отображает множество точек по оси </w:t>
      </w:r>
      <w:proofErr w:type="spellStart"/>
      <w:r>
        <w:rPr>
          <w:color w:val="000000"/>
          <w:sz w:val="27"/>
          <w:szCs w:val="27"/>
        </w:rPr>
        <w:t>Oy</w:t>
      </w:r>
      <w:proofErr w:type="spellEnd"/>
      <w:r>
        <w:rPr>
          <w:color w:val="000000"/>
          <w:sz w:val="27"/>
          <w:szCs w:val="27"/>
        </w:rPr>
        <w:t xml:space="preserve">, а по оси </w:t>
      </w:r>
      <w:proofErr w:type="spellStart"/>
      <w:r>
        <w:rPr>
          <w:color w:val="000000"/>
          <w:sz w:val="27"/>
          <w:szCs w:val="27"/>
        </w:rPr>
        <w:t>О</w:t>
      </w:r>
      <w:proofErr w:type="gramStart"/>
      <w:r>
        <w:rPr>
          <w:color w:val="000000"/>
          <w:sz w:val="27"/>
          <w:szCs w:val="27"/>
        </w:rPr>
        <w:t>x</w:t>
      </w:r>
      <w:proofErr w:type="spellEnd"/>
      <w:proofErr w:type="gramEnd"/>
      <w:r>
        <w:rPr>
          <w:color w:val="000000"/>
          <w:sz w:val="27"/>
          <w:szCs w:val="27"/>
        </w:rPr>
        <w:t xml:space="preserve"> происходит автоматическая генерация множества точек с единичным шагом. Следовательно, для простой визуализации вектора в виде двумерного графика достаточно воспользоваться функцией </w:t>
      </w:r>
      <w:proofErr w:type="spellStart"/>
      <w:r>
        <w:rPr>
          <w:color w:val="000000"/>
          <w:sz w:val="27"/>
          <w:szCs w:val="27"/>
        </w:rPr>
        <w:t>plot</w:t>
      </w:r>
      <w:proofErr w:type="spellEnd"/>
      <w:r>
        <w:rPr>
          <w:color w:val="000000"/>
          <w:sz w:val="27"/>
          <w:szCs w:val="27"/>
        </w:rPr>
        <w:t>() с одним аргументом.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построения нескольких графиков в одних и тех же координатных осях, функция </w:t>
      </w:r>
      <w:proofErr w:type="spellStart"/>
      <w:r>
        <w:rPr>
          <w:color w:val="000000"/>
          <w:sz w:val="27"/>
          <w:szCs w:val="27"/>
        </w:rPr>
        <w:t>plot</w:t>
      </w:r>
      <w:proofErr w:type="spellEnd"/>
      <w:r>
        <w:rPr>
          <w:color w:val="000000"/>
          <w:sz w:val="27"/>
          <w:szCs w:val="27"/>
        </w:rPr>
        <w:t>() записывается следующим образом:</w:t>
      </w:r>
    </w:p>
    <w:p w:rsidR="003E0668" w:rsidRPr="003E0668" w:rsidRDefault="003E0668" w:rsidP="003E0668">
      <w:pPr>
        <w:pStyle w:val="a4"/>
        <w:rPr>
          <w:color w:val="000000"/>
          <w:sz w:val="27"/>
          <w:szCs w:val="27"/>
          <w:lang w:val="en-US"/>
        </w:rPr>
      </w:pPr>
      <w:r w:rsidRPr="003E0668">
        <w:rPr>
          <w:rStyle w:val="HTML"/>
          <w:color w:val="000000"/>
          <w:lang w:val="en-US"/>
        </w:rPr>
        <w:t>x = 0:0.01</w:t>
      </w:r>
      <w:proofErr w:type="gramStart"/>
      <w:r w:rsidRPr="003E0668">
        <w:rPr>
          <w:rStyle w:val="HTML"/>
          <w:color w:val="000000"/>
          <w:lang w:val="en-US"/>
        </w:rPr>
        <w:t>:pi</w:t>
      </w:r>
      <w:proofErr w:type="gramEnd"/>
      <w:r w:rsidRPr="003E0668">
        <w:rPr>
          <w:rStyle w:val="HTML"/>
          <w:color w:val="000000"/>
          <w:lang w:val="en-US"/>
        </w:rPr>
        <w:t>; </w:t>
      </w:r>
      <w:r w:rsidRPr="003E066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3E0668">
        <w:rPr>
          <w:rStyle w:val="HTML"/>
          <w:color w:val="000000"/>
          <w:lang w:val="en-US"/>
        </w:rPr>
        <w:t>y1 = sin(x); </w:t>
      </w:r>
      <w:r w:rsidRPr="003E066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3E0668">
        <w:rPr>
          <w:rStyle w:val="HTML"/>
          <w:color w:val="000000"/>
          <w:lang w:val="en-US"/>
        </w:rPr>
        <w:t>y2 = cos(x); </w:t>
      </w:r>
      <w:r w:rsidRPr="003E0668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3E0668">
        <w:rPr>
          <w:rStyle w:val="HTML"/>
          <w:color w:val="000000"/>
          <w:lang w:val="en-US"/>
        </w:rPr>
        <w:t>plot(x,y1,x,y2);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Результат работы данного фрагмента программы представлен на рис. 3.3.</w:t>
      </w:r>
    </w:p>
    <w:p w:rsidR="003E0668" w:rsidRDefault="003E0668" w:rsidP="003E0668">
      <w:pPr>
        <w:pStyle w:val="a4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2933700" cy="2197100"/>
            <wp:effectExtent l="0" t="0" r="0" b="0"/>
            <wp:docPr id="23" name="Рисунок 23" descr="http://www.sernam.ru/archive/arch.php?path=../htm/lect_matlab/files.book&amp;file=matlab_14.files/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 descr="http://www.sernam.ru/archive/arch.php?path=../htm/lect_matlab/files.book&amp;file=matlab_14.files/image003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7"/>
          <w:szCs w:val="27"/>
        </w:rPr>
        <w:drawing>
          <wp:inline distT="0" distB="0" distL="0" distR="0">
            <wp:extent cx="2933700" cy="2197100"/>
            <wp:effectExtent l="0" t="0" r="0" b="0"/>
            <wp:docPr id="22" name="Рисунок 22" descr="http://www.sernam.ru/archive/arch.php?path=../htm/lect_matlab/files.book&amp;file=matlab_14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 descr="http://www.sernam.ru/archive/arch.php?path=../htm/lect_matlab/files.book&amp;file=matlab_14.files/image004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68" w:rsidRDefault="003E0668" w:rsidP="003E0668">
      <w:pPr>
        <w:pStyle w:val="a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а)                                                                   б)</w:t>
      </w:r>
    </w:p>
    <w:p w:rsidR="003E0668" w:rsidRPr="00F8431D" w:rsidRDefault="003E0668" w:rsidP="003E0668">
      <w:pPr>
        <w:pStyle w:val="a4"/>
        <w:jc w:val="center"/>
        <w:rPr>
          <w:color w:val="000000"/>
        </w:rPr>
      </w:pPr>
      <w:r w:rsidRPr="00F8431D">
        <w:rPr>
          <w:color w:val="000000"/>
        </w:rPr>
        <w:t xml:space="preserve">Рис. 3.2. Результаты работы функции </w:t>
      </w:r>
      <w:proofErr w:type="spellStart"/>
      <w:r w:rsidRPr="00F8431D">
        <w:rPr>
          <w:color w:val="000000"/>
        </w:rPr>
        <w:t>plot</w:t>
      </w:r>
      <w:proofErr w:type="spellEnd"/>
      <w:r w:rsidRPr="00F8431D">
        <w:rPr>
          <w:color w:val="000000"/>
        </w:rPr>
        <w:t>() с одним аргументом:</w:t>
      </w:r>
    </w:p>
    <w:p w:rsidR="003E0668" w:rsidRPr="00F8431D" w:rsidRDefault="003E0668" w:rsidP="003E0668">
      <w:pPr>
        <w:pStyle w:val="a4"/>
        <w:jc w:val="center"/>
        <w:rPr>
          <w:color w:val="000000"/>
          <w:lang w:val="en-US"/>
        </w:rPr>
      </w:pPr>
      <w:r w:rsidRPr="00F8431D">
        <w:rPr>
          <w:color w:val="000000"/>
        </w:rPr>
        <w:t>а</w:t>
      </w:r>
      <w:r w:rsidRPr="00F8431D">
        <w:rPr>
          <w:color w:val="000000"/>
          <w:lang w:val="en-US"/>
        </w:rPr>
        <w:t xml:space="preserve"> – plot(x);</w:t>
      </w:r>
      <w:r w:rsidR="00F8431D" w:rsidRPr="00F8431D">
        <w:rPr>
          <w:color w:val="000000"/>
          <w:lang w:val="en-US"/>
        </w:rPr>
        <w:t xml:space="preserve">                           </w:t>
      </w:r>
      <w:r w:rsidRPr="00F8431D">
        <w:rPr>
          <w:color w:val="000000"/>
          <w:lang w:val="en-US"/>
        </w:rPr>
        <w:t xml:space="preserve"> </w:t>
      </w:r>
      <w:r w:rsidRPr="00F8431D">
        <w:rPr>
          <w:color w:val="000000"/>
        </w:rPr>
        <w:t>б</w:t>
      </w:r>
      <w:r w:rsidRPr="00F8431D">
        <w:rPr>
          <w:color w:val="000000"/>
          <w:lang w:val="en-US"/>
        </w:rPr>
        <w:t xml:space="preserve"> – plot(y).</w:t>
      </w:r>
    </w:p>
    <w:p w:rsidR="003E0668" w:rsidRDefault="003E0668" w:rsidP="003E0668">
      <w:pPr>
        <w:pStyle w:val="a4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4076700" cy="3060700"/>
            <wp:effectExtent l="0" t="0" r="0" b="0"/>
            <wp:docPr id="21" name="Рисунок 21" descr="http://www.sernam.ru/archive/arch.php?path=../htm/lect_matlab/files.book&amp;file=matlab_14.files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http://www.sernam.ru/archive/arch.php?path=../htm/lect_matlab/files.book&amp;file=matlab_14.files/image005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68" w:rsidRPr="00F8431D" w:rsidRDefault="003E0668" w:rsidP="003E0668">
      <w:pPr>
        <w:pStyle w:val="a4"/>
        <w:jc w:val="center"/>
        <w:rPr>
          <w:color w:val="000000"/>
        </w:rPr>
      </w:pPr>
      <w:r w:rsidRPr="00F8431D">
        <w:rPr>
          <w:color w:val="000000"/>
        </w:rPr>
        <w:t>Рис. 3.3. Отображение двух графиков в одних координатных осях.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Аналогичным образом можно построить два графика, используя один аргумент функции </w:t>
      </w:r>
      <w:proofErr w:type="spellStart"/>
      <w:r>
        <w:rPr>
          <w:color w:val="000000"/>
          <w:sz w:val="27"/>
          <w:szCs w:val="27"/>
        </w:rPr>
        <w:t>plot</w:t>
      </w:r>
      <w:proofErr w:type="spellEnd"/>
      <w:r>
        <w:rPr>
          <w:color w:val="000000"/>
          <w:sz w:val="27"/>
          <w:szCs w:val="27"/>
        </w:rPr>
        <w:t>(). Предположим, что есть два вектора значений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rStyle w:val="HTML"/>
          <w:color w:val="000000"/>
        </w:rPr>
        <w:t xml:space="preserve">y1 = </w:t>
      </w:r>
      <w:proofErr w:type="spellStart"/>
      <w:r>
        <w:rPr>
          <w:rStyle w:val="HTML"/>
          <w:color w:val="000000"/>
        </w:rPr>
        <w:t>sin</w:t>
      </w:r>
      <w:proofErr w:type="spellEnd"/>
      <w:r>
        <w:rPr>
          <w:rStyle w:val="HTML"/>
          <w:color w:val="000000"/>
        </w:rPr>
        <w:t>(x);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TML"/>
          <w:color w:val="000000"/>
        </w:rPr>
        <w:t xml:space="preserve">y2 = </w:t>
      </w:r>
      <w:proofErr w:type="spellStart"/>
      <w:r>
        <w:rPr>
          <w:rStyle w:val="HTML"/>
          <w:color w:val="000000"/>
        </w:rPr>
        <w:t>cos</w:t>
      </w:r>
      <w:proofErr w:type="spellEnd"/>
      <w:r>
        <w:rPr>
          <w:rStyle w:val="HTML"/>
          <w:color w:val="000000"/>
        </w:rPr>
        <w:t>(x);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которые</w:t>
      </w:r>
      <w:proofErr w:type="gramEnd"/>
      <w:r>
        <w:rPr>
          <w:color w:val="000000"/>
          <w:sz w:val="27"/>
          <w:szCs w:val="27"/>
        </w:rPr>
        <w:t xml:space="preserve"> требуется отобразить на экране. Для этого объединим их в двумерную матрицу</w:t>
      </w:r>
    </w:p>
    <w:p w:rsidR="003E0668" w:rsidRDefault="003E0668" w:rsidP="003E0668">
      <w:pPr>
        <w:pStyle w:val="a4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1384300" cy="939800"/>
            <wp:effectExtent l="0" t="0" r="6350" b="0"/>
            <wp:docPr id="20" name="Рисунок 20" descr="http://www.sernam.ru/archive/arch.php?path=../htm/lect_matlab/files.book&amp;file=matlab_14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sernam.ru/archive/arch.php?path=../htm/lect_matlab/files.book&amp;file=matlab_14.files/image006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</w:t>
      </w:r>
      <w:proofErr w:type="gramStart"/>
      <w:r>
        <w:rPr>
          <w:color w:val="000000"/>
          <w:sz w:val="27"/>
          <w:szCs w:val="27"/>
        </w:rPr>
        <w:t>которой</w:t>
      </w:r>
      <w:proofErr w:type="gramEnd"/>
      <w:r>
        <w:rPr>
          <w:color w:val="000000"/>
          <w:sz w:val="27"/>
          <w:szCs w:val="27"/>
        </w:rPr>
        <w:t xml:space="preserve"> столбцы составлены из векторов y1 и y2 соответственно. Такая </w:t>
      </w:r>
      <w:hyperlink r:id="rId16" w:history="1">
        <w:r>
          <w:rPr>
            <w:rStyle w:val="a5"/>
            <w:color w:val="0000CC"/>
            <w:sz w:val="27"/>
            <w:szCs w:val="27"/>
          </w:rPr>
          <w:t>матрица</w:t>
        </w:r>
      </w:hyperlink>
      <w:r>
        <w:rPr>
          <w:color w:val="000000"/>
          <w:sz w:val="27"/>
          <w:szCs w:val="27"/>
        </w:rPr>
        <w:t> будет отображена функцией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proofErr w:type="spellStart"/>
      <w:r>
        <w:rPr>
          <w:rStyle w:val="HTML"/>
          <w:color w:val="000000"/>
        </w:rPr>
        <w:t>plot</w:t>
      </w:r>
      <w:proofErr w:type="spellEnd"/>
      <w:r>
        <w:rPr>
          <w:rStyle w:val="HTML"/>
          <w:color w:val="000000"/>
        </w:rPr>
        <w:t>([y1’ y2’]);    % апострофы переводят вектор-строку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TML"/>
          <w:color w:val="000000"/>
        </w:rPr>
        <w:t>% в вектор-столбец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виде двух графиков (рис. 3.4).</w:t>
      </w:r>
    </w:p>
    <w:p w:rsidR="003E0668" w:rsidRDefault="003E0668" w:rsidP="003E0668">
      <w:pPr>
        <w:pStyle w:val="a4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3898900" cy="2921000"/>
            <wp:effectExtent l="0" t="0" r="0" b="0"/>
            <wp:docPr id="19" name="Рисунок 19" descr="http://www.sernam.ru/archive/arch.php?path=../htm/lect_matlab/files.book&amp;file=matlab_14.files/image0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 descr="http://www.sernam.ru/archive/arch.php?path=../htm/lect_matlab/files.book&amp;file=matlab_14.files/image007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68" w:rsidRPr="00F8431D" w:rsidRDefault="003E0668" w:rsidP="003E0668">
      <w:pPr>
        <w:pStyle w:val="a4"/>
        <w:jc w:val="center"/>
        <w:rPr>
          <w:color w:val="000000"/>
        </w:rPr>
      </w:pPr>
      <w:r w:rsidRPr="00F8431D">
        <w:rPr>
          <w:color w:val="000000"/>
        </w:rPr>
        <w:t>Рис. 3.4. Отображение двумерной </w:t>
      </w:r>
      <w:hyperlink r:id="rId18" w:history="1">
        <w:r w:rsidRPr="00F8431D">
          <w:rPr>
            <w:rStyle w:val="a5"/>
            <w:color w:val="0000CC"/>
          </w:rPr>
          <w:t>матрицы</w:t>
        </w:r>
      </w:hyperlink>
      <w:r w:rsidRPr="00F8431D">
        <w:rPr>
          <w:color w:val="000000"/>
        </w:rPr>
        <w:t> в виде двух графиков.</w:t>
      </w:r>
    </w:p>
    <w:p w:rsidR="00506747" w:rsidRDefault="003E0668" w:rsidP="003E0668">
      <w:pPr>
        <w:pStyle w:val="a4"/>
        <w:rPr>
          <w:color w:val="000000"/>
          <w:sz w:val="27"/>
          <w:szCs w:val="27"/>
        </w:rPr>
      </w:pPr>
      <w:r w:rsidRPr="00F8431D">
        <w:rPr>
          <w:color w:val="000000"/>
          <w:sz w:val="27"/>
          <w:szCs w:val="27"/>
          <w:shd w:val="clear" w:color="auto" w:fill="FFFF00"/>
        </w:rPr>
        <w:t>Два вектора в одних осях</w:t>
      </w:r>
      <w:r w:rsidRPr="00F8431D">
        <w:rPr>
          <w:color w:val="000000"/>
          <w:sz w:val="27"/>
          <w:szCs w:val="27"/>
        </w:rPr>
        <w:t xml:space="preserve"> можно отобразить только в том случае</w:t>
      </w:r>
      <w:r w:rsidRPr="00F8431D">
        <w:rPr>
          <w:color w:val="000000"/>
          <w:sz w:val="27"/>
          <w:szCs w:val="27"/>
          <w:shd w:val="clear" w:color="auto" w:fill="FFFFFF" w:themeFill="background1"/>
        </w:rPr>
        <w:t>, если их</w:t>
      </w:r>
      <w:r w:rsidRPr="00F8431D">
        <w:rPr>
          <w:color w:val="000000"/>
          <w:sz w:val="27"/>
          <w:szCs w:val="27"/>
        </w:rPr>
        <w:t xml:space="preserve"> </w:t>
      </w:r>
      <w:r w:rsidRPr="00F8431D">
        <w:rPr>
          <w:i/>
          <w:color w:val="000000"/>
          <w:sz w:val="27"/>
          <w:szCs w:val="27"/>
        </w:rPr>
        <w:t>размерности совпадают</w:t>
      </w:r>
      <w:r w:rsidRPr="00F8431D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</w:rPr>
        <w:t xml:space="preserve"> Когда же выполняется работа с векторами разных размерностей, то они либо должны быть приведены друг к другу по числу элементов, либо отображены на разных графиках. 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Отобразить графики в разных координатных осях можно несколькими способами. В самом простом случае можно создать </w:t>
      </w:r>
      <w:r w:rsidRPr="00F8431D">
        <w:rPr>
          <w:i/>
          <w:color w:val="000000"/>
          <w:sz w:val="27"/>
          <w:szCs w:val="27"/>
        </w:rPr>
        <w:t>два</w:t>
      </w:r>
      <w:r>
        <w:rPr>
          <w:color w:val="000000"/>
          <w:sz w:val="27"/>
          <w:szCs w:val="27"/>
        </w:rPr>
        <w:t xml:space="preserve"> графических окна и в них отобразить нужные графики. Это делается следующим образом: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rStyle w:val="HTML"/>
          <w:color w:val="000000"/>
        </w:rPr>
        <w:t>x1 = 0:0.01:2*</w:t>
      </w:r>
      <w:proofErr w:type="spellStart"/>
      <w:r>
        <w:rPr>
          <w:rStyle w:val="HTML"/>
          <w:color w:val="000000"/>
        </w:rPr>
        <w:t>pi</w:t>
      </w:r>
      <w:proofErr w:type="spellEnd"/>
      <w:r>
        <w:rPr>
          <w:rStyle w:val="HTML"/>
          <w:color w:val="000000"/>
        </w:rPr>
        <w:t>;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TML"/>
          <w:color w:val="000000"/>
        </w:rPr>
        <w:t xml:space="preserve">y1 = </w:t>
      </w:r>
      <w:proofErr w:type="spellStart"/>
      <w:r>
        <w:rPr>
          <w:rStyle w:val="HTML"/>
          <w:color w:val="000000"/>
        </w:rPr>
        <w:t>sin</w:t>
      </w:r>
      <w:proofErr w:type="spellEnd"/>
      <w:r>
        <w:rPr>
          <w:rStyle w:val="HTML"/>
          <w:color w:val="000000"/>
        </w:rPr>
        <w:t>(x1);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TML"/>
          <w:color w:val="000000"/>
        </w:rPr>
        <w:t>x2 = 0:0.01:pi;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TML"/>
          <w:color w:val="000000"/>
        </w:rPr>
        <w:t xml:space="preserve">y2 = </w:t>
      </w:r>
      <w:proofErr w:type="spellStart"/>
      <w:r>
        <w:rPr>
          <w:rStyle w:val="HTML"/>
          <w:color w:val="000000"/>
        </w:rPr>
        <w:t>cos</w:t>
      </w:r>
      <w:proofErr w:type="spellEnd"/>
      <w:r>
        <w:rPr>
          <w:rStyle w:val="HTML"/>
          <w:color w:val="000000"/>
        </w:rPr>
        <w:t>(x2);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Style w:val="HTML"/>
          <w:color w:val="000000"/>
        </w:rPr>
        <w:t>plot</w:t>
      </w:r>
      <w:proofErr w:type="spellEnd"/>
      <w:r>
        <w:rPr>
          <w:rStyle w:val="HTML"/>
          <w:color w:val="000000"/>
        </w:rPr>
        <w:t>(x1, y1);           % рисование первого графика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Style w:val="HTML"/>
          <w:color w:val="000000"/>
        </w:rPr>
        <w:t>figure</w:t>
      </w:r>
      <w:proofErr w:type="spellEnd"/>
      <w:r>
        <w:rPr>
          <w:rStyle w:val="HTML"/>
          <w:color w:val="000000"/>
        </w:rPr>
        <w:t>;                 % создание 2-го графического окна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Style w:val="HTML"/>
          <w:color w:val="000000"/>
        </w:rPr>
        <w:t>plot</w:t>
      </w:r>
      <w:proofErr w:type="spellEnd"/>
      <w:r>
        <w:rPr>
          <w:rStyle w:val="HTML"/>
          <w:color w:val="000000"/>
        </w:rPr>
        <w:t>(x2, y2);           % рисование 2-го графика во 2-м окне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Функция </w:t>
      </w:r>
      <w:proofErr w:type="spellStart"/>
      <w:r>
        <w:rPr>
          <w:color w:val="000000"/>
          <w:sz w:val="27"/>
          <w:szCs w:val="27"/>
        </w:rPr>
        <w:t>figure</w:t>
      </w:r>
      <w:proofErr w:type="spellEnd"/>
      <w:r>
        <w:rPr>
          <w:color w:val="000000"/>
          <w:sz w:val="27"/>
          <w:szCs w:val="27"/>
        </w:rPr>
        <w:t xml:space="preserve">, используемая в данной программе, создает новое графическое окно и делает его активным. Функция </w:t>
      </w:r>
      <w:proofErr w:type="spellStart"/>
      <w:r>
        <w:rPr>
          <w:color w:val="000000"/>
          <w:sz w:val="27"/>
          <w:szCs w:val="27"/>
        </w:rPr>
        <w:t>plot</w:t>
      </w:r>
      <w:proofErr w:type="spellEnd"/>
      <w:r>
        <w:rPr>
          <w:color w:val="000000"/>
          <w:sz w:val="27"/>
          <w:szCs w:val="27"/>
        </w:rPr>
        <w:t xml:space="preserve">(), вызываемая сразу после функции </w:t>
      </w:r>
      <w:proofErr w:type="spellStart"/>
      <w:r>
        <w:rPr>
          <w:color w:val="000000"/>
          <w:sz w:val="27"/>
          <w:szCs w:val="27"/>
        </w:rPr>
        <w:t>figure</w:t>
      </w:r>
      <w:proofErr w:type="spellEnd"/>
      <w:r>
        <w:rPr>
          <w:color w:val="000000"/>
          <w:sz w:val="27"/>
          <w:szCs w:val="27"/>
        </w:rPr>
        <w:t>, отобразит график в текущем активном графическом окне. В результате на экране будут показаны два окна с двумя графиками.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Неудобство работы приведенного фрагмента программы заключается в том, что повторный вызов функции </w:t>
      </w:r>
      <w:proofErr w:type="spellStart"/>
      <w:r>
        <w:rPr>
          <w:color w:val="000000"/>
          <w:sz w:val="27"/>
          <w:szCs w:val="27"/>
        </w:rPr>
        <w:t>figure</w:t>
      </w:r>
      <w:proofErr w:type="spellEnd"/>
      <w:r>
        <w:rPr>
          <w:color w:val="000000"/>
          <w:sz w:val="27"/>
          <w:szCs w:val="27"/>
        </w:rPr>
        <w:t xml:space="preserve"> отобразит на экране еще одно новое окно и если программа будет выполнена дважды, то на экране окажется три графических окна, но только в двух из них будут актуальные данные. В этом случае было бы лучше построить программу так, чтобы на экране всегда отображалось два окна с нужными графиками. Этого можно достичь, если при вызове функции </w:t>
      </w:r>
      <w:proofErr w:type="spellStart"/>
      <w:r>
        <w:rPr>
          <w:color w:val="000000"/>
          <w:sz w:val="27"/>
          <w:szCs w:val="27"/>
        </w:rPr>
        <w:t>figure</w:t>
      </w:r>
      <w:proofErr w:type="spellEnd"/>
      <w:r>
        <w:rPr>
          <w:color w:val="000000"/>
          <w:sz w:val="27"/>
          <w:szCs w:val="27"/>
        </w:rPr>
        <w:t xml:space="preserve"> в качестве аргумента указывать номер графического окна, которое необходимо создать или сделать активным, если оно уже создано. Таким образом, вышеприведенную программу можно записать так.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rStyle w:val="HTML"/>
          <w:color w:val="000000"/>
        </w:rPr>
        <w:t>x1 = 0:0.01:2*</w:t>
      </w:r>
      <w:proofErr w:type="spellStart"/>
      <w:r>
        <w:rPr>
          <w:rStyle w:val="HTML"/>
          <w:color w:val="000000"/>
        </w:rPr>
        <w:t>pi</w:t>
      </w:r>
      <w:proofErr w:type="spellEnd"/>
      <w:r>
        <w:rPr>
          <w:rStyle w:val="HTML"/>
          <w:color w:val="000000"/>
        </w:rPr>
        <w:t>;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TML"/>
          <w:color w:val="000000"/>
        </w:rPr>
        <w:t xml:space="preserve">y1 = </w:t>
      </w:r>
      <w:proofErr w:type="spellStart"/>
      <w:r>
        <w:rPr>
          <w:rStyle w:val="HTML"/>
          <w:color w:val="000000"/>
        </w:rPr>
        <w:t>sin</w:t>
      </w:r>
      <w:proofErr w:type="spellEnd"/>
      <w:r>
        <w:rPr>
          <w:rStyle w:val="HTML"/>
          <w:color w:val="000000"/>
        </w:rPr>
        <w:t>(x1);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TML"/>
          <w:color w:val="000000"/>
        </w:rPr>
        <w:t> 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TML"/>
          <w:color w:val="000000"/>
        </w:rPr>
        <w:t>x2 = 0:0.01:pi;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TML"/>
          <w:color w:val="000000"/>
        </w:rPr>
        <w:t xml:space="preserve">y2 = </w:t>
      </w:r>
      <w:proofErr w:type="spellStart"/>
      <w:r>
        <w:rPr>
          <w:rStyle w:val="HTML"/>
          <w:color w:val="000000"/>
        </w:rPr>
        <w:t>cos</w:t>
      </w:r>
      <w:proofErr w:type="spellEnd"/>
      <w:r>
        <w:rPr>
          <w:rStyle w:val="HTML"/>
          <w:color w:val="000000"/>
        </w:rPr>
        <w:t>(x2);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TML"/>
          <w:color w:val="000000"/>
        </w:rPr>
        <w:t> 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Style w:val="HTML"/>
          <w:color w:val="000000"/>
        </w:rPr>
        <w:t>figure</w:t>
      </w:r>
      <w:proofErr w:type="spellEnd"/>
      <w:r>
        <w:rPr>
          <w:rStyle w:val="HTML"/>
          <w:color w:val="000000"/>
        </w:rPr>
        <w:t>(1);          %создание окна с номером 1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Style w:val="HTML"/>
          <w:color w:val="000000"/>
        </w:rPr>
        <w:t>plot</w:t>
      </w:r>
      <w:proofErr w:type="spellEnd"/>
      <w:r>
        <w:rPr>
          <w:rStyle w:val="HTML"/>
          <w:color w:val="000000"/>
        </w:rPr>
        <w:t>(x1, y1);       % рисование первого графика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Style w:val="HTML"/>
          <w:color w:val="000000"/>
        </w:rPr>
        <w:t>figure</w:t>
      </w:r>
      <w:proofErr w:type="spellEnd"/>
      <w:r>
        <w:rPr>
          <w:rStyle w:val="HTML"/>
          <w:color w:val="000000"/>
        </w:rPr>
        <w:t>(2);          % создание графического окна с номером 2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Style w:val="HTML"/>
          <w:color w:val="000000"/>
        </w:rPr>
        <w:t>plot</w:t>
      </w:r>
      <w:proofErr w:type="spellEnd"/>
      <w:r>
        <w:rPr>
          <w:rStyle w:val="HTML"/>
          <w:color w:val="000000"/>
        </w:rPr>
        <w:t>(x2, y2);       % рисование 2-го графика во 2-м окне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 выполнении данной программы на экране всегда будут отображены только два графических окна с номерами 1 и 2, и в них показаны графики функций синуса и косинуса соответственно.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некоторых случаях большего удобства представления информации можно достичь, отображая два графика в одном графическом окне. Это достигается путем использования функции </w:t>
      </w:r>
      <w:proofErr w:type="spellStart"/>
      <w:r>
        <w:rPr>
          <w:color w:val="000000"/>
          <w:sz w:val="27"/>
          <w:szCs w:val="27"/>
        </w:rPr>
        <w:t>subplot</w:t>
      </w:r>
      <w:proofErr w:type="spellEnd"/>
      <w:r>
        <w:rPr>
          <w:color w:val="000000"/>
          <w:sz w:val="27"/>
          <w:szCs w:val="27"/>
        </w:rPr>
        <w:t>(), имеющ</w:t>
      </w:r>
      <w:r w:rsidR="00F8431D">
        <w:rPr>
          <w:color w:val="000000"/>
          <w:sz w:val="27"/>
          <w:szCs w:val="27"/>
        </w:rPr>
        <w:t>ей</w:t>
      </w:r>
      <w:r>
        <w:rPr>
          <w:color w:val="000000"/>
          <w:sz w:val="27"/>
          <w:szCs w:val="27"/>
        </w:rPr>
        <w:t xml:space="preserve"> следующий синтаксис:</w:t>
      </w:r>
    </w:p>
    <w:p w:rsidR="003E0668" w:rsidRPr="00F8431D" w:rsidRDefault="003E0668" w:rsidP="003E0668">
      <w:pPr>
        <w:pStyle w:val="a4"/>
        <w:rPr>
          <w:color w:val="000000"/>
          <w:sz w:val="22"/>
          <w:szCs w:val="22"/>
        </w:rPr>
      </w:pPr>
      <w:proofErr w:type="spellStart"/>
      <w:r w:rsidRPr="00F8431D">
        <w:rPr>
          <w:rStyle w:val="HTML"/>
          <w:color w:val="000000"/>
          <w:sz w:val="22"/>
          <w:szCs w:val="22"/>
        </w:rPr>
        <w:t>subplot</w:t>
      </w:r>
      <w:proofErr w:type="spellEnd"/>
      <w:r w:rsidRPr="00F8431D">
        <w:rPr>
          <w:rStyle w:val="HTML"/>
          <w:color w:val="000000"/>
          <w:sz w:val="22"/>
          <w:szCs w:val="22"/>
        </w:rPr>
        <w:t>(&lt;число строк&gt;, &lt;число столбцов&gt;, &lt;номер координатной оси&gt;)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Рассмотрим пример отображения двух графиков друг под другом вышеприведенных функций синуса и косинуса.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rStyle w:val="HTML"/>
          <w:color w:val="000000"/>
        </w:rPr>
        <w:t>x1 = 0:0.01:2*</w:t>
      </w:r>
      <w:proofErr w:type="spellStart"/>
      <w:r>
        <w:rPr>
          <w:rStyle w:val="HTML"/>
          <w:color w:val="000000"/>
        </w:rPr>
        <w:t>pi</w:t>
      </w:r>
      <w:proofErr w:type="spellEnd"/>
      <w:r>
        <w:rPr>
          <w:rStyle w:val="HTML"/>
          <w:color w:val="000000"/>
        </w:rPr>
        <w:t>;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TML"/>
          <w:color w:val="000000"/>
        </w:rPr>
        <w:t xml:space="preserve">y1 = </w:t>
      </w:r>
      <w:proofErr w:type="spellStart"/>
      <w:r>
        <w:rPr>
          <w:rStyle w:val="HTML"/>
          <w:color w:val="000000"/>
        </w:rPr>
        <w:t>sin</w:t>
      </w:r>
      <w:proofErr w:type="spellEnd"/>
      <w:r>
        <w:rPr>
          <w:rStyle w:val="HTML"/>
          <w:color w:val="000000"/>
        </w:rPr>
        <w:t>(x1);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TML"/>
          <w:color w:val="000000"/>
        </w:rPr>
        <w:t> 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TML"/>
          <w:color w:val="000000"/>
        </w:rPr>
        <w:t>x2 = 0:0.01:pi;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TML"/>
          <w:color w:val="000000"/>
        </w:rPr>
        <w:t xml:space="preserve">y2 = </w:t>
      </w:r>
      <w:proofErr w:type="spellStart"/>
      <w:r>
        <w:rPr>
          <w:rStyle w:val="HTML"/>
          <w:color w:val="000000"/>
        </w:rPr>
        <w:t>cos</w:t>
      </w:r>
      <w:proofErr w:type="spellEnd"/>
      <w:r>
        <w:rPr>
          <w:rStyle w:val="HTML"/>
          <w:color w:val="000000"/>
        </w:rPr>
        <w:t>(x2);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TML"/>
          <w:color w:val="000000"/>
        </w:rPr>
        <w:t> 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Style w:val="HTML"/>
          <w:color w:val="000000"/>
        </w:rPr>
        <w:t>figure</w:t>
      </w:r>
      <w:proofErr w:type="spellEnd"/>
      <w:r>
        <w:rPr>
          <w:rStyle w:val="HTML"/>
          <w:color w:val="000000"/>
        </w:rPr>
        <w:t>(1);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Style w:val="HTML"/>
          <w:color w:val="000000"/>
        </w:rPr>
        <w:t>subplot</w:t>
      </w:r>
      <w:proofErr w:type="spellEnd"/>
      <w:r>
        <w:rPr>
          <w:rStyle w:val="HTML"/>
          <w:color w:val="000000"/>
        </w:rPr>
        <w:t>(2,1,1);         % делим окно на 2 строки и один столбец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Style w:val="HTML"/>
          <w:color w:val="000000"/>
        </w:rPr>
        <w:t>plot</w:t>
      </w:r>
      <w:proofErr w:type="spellEnd"/>
      <w:r>
        <w:rPr>
          <w:rStyle w:val="HTML"/>
          <w:color w:val="000000"/>
        </w:rPr>
        <w:t>(x1,y1);        % отображение первого графика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Style w:val="HTML"/>
          <w:color w:val="000000"/>
        </w:rPr>
        <w:t>subplot</w:t>
      </w:r>
      <w:proofErr w:type="spellEnd"/>
      <w:r>
        <w:rPr>
          <w:rStyle w:val="HTML"/>
          <w:color w:val="000000"/>
        </w:rPr>
        <w:t>(2,1,2);         % строим 2-ю координатную ось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Style w:val="HTML"/>
          <w:color w:val="000000"/>
        </w:rPr>
        <w:t>plot</w:t>
      </w:r>
      <w:proofErr w:type="spellEnd"/>
      <w:r>
        <w:rPr>
          <w:rStyle w:val="HTML"/>
          <w:color w:val="000000"/>
        </w:rPr>
        <w:t>(x2,y2);        % отображаем 2-й график в новых осях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Результат работы программы показан на рис. 3.5.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Аналогичным образом можно выводить </w:t>
      </w:r>
      <w:proofErr w:type="gramStart"/>
      <w:r>
        <w:rPr>
          <w:color w:val="000000"/>
          <w:sz w:val="27"/>
          <w:szCs w:val="27"/>
        </w:rPr>
        <w:t>два и более графиков</w:t>
      </w:r>
      <w:proofErr w:type="gramEnd"/>
      <w:r>
        <w:rPr>
          <w:color w:val="000000"/>
          <w:sz w:val="27"/>
          <w:szCs w:val="27"/>
        </w:rPr>
        <w:t xml:space="preserve"> в столбец, в виде таблицы и т.п. Кроме того, можно указывать точные координаты расположения графика в графическом окне. Для этого используется параметр </w:t>
      </w:r>
      <w:proofErr w:type="spellStart"/>
      <w:r>
        <w:rPr>
          <w:color w:val="000000"/>
          <w:sz w:val="27"/>
          <w:szCs w:val="27"/>
        </w:rPr>
        <w:t>position</w:t>
      </w:r>
      <w:proofErr w:type="spellEnd"/>
      <w:r>
        <w:rPr>
          <w:color w:val="000000"/>
          <w:sz w:val="27"/>
          <w:szCs w:val="27"/>
        </w:rPr>
        <w:t xml:space="preserve"> в функции </w:t>
      </w:r>
      <w:proofErr w:type="spellStart"/>
      <w:r>
        <w:rPr>
          <w:color w:val="000000"/>
          <w:sz w:val="27"/>
          <w:szCs w:val="27"/>
        </w:rPr>
        <w:t>subplot</w:t>
      </w:r>
      <w:proofErr w:type="spellEnd"/>
      <w:r>
        <w:rPr>
          <w:color w:val="000000"/>
          <w:sz w:val="27"/>
          <w:szCs w:val="27"/>
        </w:rPr>
        <w:t>():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proofErr w:type="spellStart"/>
      <w:r>
        <w:rPr>
          <w:rStyle w:val="HTML"/>
          <w:color w:val="000000"/>
        </w:rPr>
        <w:t>subplot</w:t>
      </w:r>
      <w:proofErr w:type="spellEnd"/>
      <w:r>
        <w:rPr>
          <w:rStyle w:val="HTML"/>
          <w:color w:val="000000"/>
        </w:rPr>
        <w:t>(‘</w:t>
      </w:r>
      <w:proofErr w:type="spellStart"/>
      <w:r>
        <w:rPr>
          <w:rStyle w:val="HTML"/>
          <w:color w:val="000000"/>
        </w:rPr>
        <w:t>position</w:t>
      </w:r>
      <w:proofErr w:type="spellEnd"/>
      <w:r>
        <w:rPr>
          <w:rStyle w:val="HTML"/>
          <w:color w:val="000000"/>
        </w:rPr>
        <w:t>’, [</w:t>
      </w:r>
      <w:proofErr w:type="spellStart"/>
      <w:r>
        <w:rPr>
          <w:rStyle w:val="HTML"/>
          <w:color w:val="000000"/>
        </w:rPr>
        <w:t>left</w:t>
      </w:r>
      <w:proofErr w:type="spellEnd"/>
      <w:r>
        <w:rPr>
          <w:rStyle w:val="HTML"/>
          <w:color w:val="000000"/>
        </w:rPr>
        <w:t xml:space="preserve"> </w:t>
      </w:r>
      <w:proofErr w:type="spellStart"/>
      <w:r>
        <w:rPr>
          <w:rStyle w:val="HTML"/>
          <w:color w:val="000000"/>
        </w:rPr>
        <w:t>bottom</w:t>
      </w:r>
      <w:proofErr w:type="spellEnd"/>
      <w:r>
        <w:rPr>
          <w:rStyle w:val="HTML"/>
          <w:color w:val="000000"/>
        </w:rPr>
        <w:t xml:space="preserve"> </w:t>
      </w:r>
      <w:proofErr w:type="spellStart"/>
      <w:r>
        <w:rPr>
          <w:rStyle w:val="HTML"/>
          <w:color w:val="000000"/>
        </w:rPr>
        <w:t>width</w:t>
      </w:r>
      <w:proofErr w:type="spellEnd"/>
      <w:r>
        <w:rPr>
          <w:rStyle w:val="HTML"/>
          <w:color w:val="000000"/>
        </w:rPr>
        <w:t xml:space="preserve"> </w:t>
      </w:r>
      <w:proofErr w:type="spellStart"/>
      <w:r>
        <w:rPr>
          <w:rStyle w:val="HTML"/>
          <w:color w:val="000000"/>
        </w:rPr>
        <w:t>height</w:t>
      </w:r>
      <w:proofErr w:type="spellEnd"/>
      <w:r>
        <w:rPr>
          <w:rStyle w:val="HTML"/>
          <w:color w:val="000000"/>
        </w:rPr>
        <w:t>]);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где </w:t>
      </w:r>
      <w:proofErr w:type="spellStart"/>
      <w:r>
        <w:rPr>
          <w:color w:val="000000"/>
          <w:sz w:val="27"/>
          <w:szCs w:val="27"/>
        </w:rPr>
        <w:t>left</w:t>
      </w:r>
      <w:proofErr w:type="spellEnd"/>
      <w:r>
        <w:rPr>
          <w:color w:val="000000"/>
          <w:sz w:val="27"/>
          <w:szCs w:val="27"/>
        </w:rPr>
        <w:t xml:space="preserve"> – смещение от левой стороны окна; </w:t>
      </w:r>
      <w:proofErr w:type="spellStart"/>
      <w:r>
        <w:rPr>
          <w:color w:val="000000"/>
          <w:sz w:val="27"/>
          <w:szCs w:val="27"/>
        </w:rPr>
        <w:t>bottom</w:t>
      </w:r>
      <w:proofErr w:type="spellEnd"/>
      <w:r>
        <w:rPr>
          <w:color w:val="000000"/>
          <w:sz w:val="27"/>
          <w:szCs w:val="27"/>
        </w:rPr>
        <w:t xml:space="preserve"> – смещение от нижней стороны окна; </w:t>
      </w:r>
      <w:proofErr w:type="spellStart"/>
      <w:r>
        <w:rPr>
          <w:color w:val="000000"/>
          <w:sz w:val="27"/>
          <w:szCs w:val="27"/>
        </w:rPr>
        <w:t>width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height</w:t>
      </w:r>
      <w:proofErr w:type="spellEnd"/>
      <w:r>
        <w:rPr>
          <w:color w:val="000000"/>
          <w:sz w:val="27"/>
          <w:szCs w:val="27"/>
        </w:rPr>
        <w:t xml:space="preserve"> – ширина и высота графика в окне. Все эти переменные изменяются в пределах от 0 до 1.</w:t>
      </w:r>
    </w:p>
    <w:p w:rsidR="003E0668" w:rsidRDefault="003E0668" w:rsidP="003E0668">
      <w:pPr>
        <w:pStyle w:val="a4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410200" cy="4775200"/>
            <wp:effectExtent l="0" t="0" r="0" b="6350"/>
            <wp:docPr id="18" name="Рисунок 18" descr="http://www.sernam.ru/archive/arch.php?path=../htm/lect_matlab/files.book&amp;file=matlab_14.files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http://www.sernam.ru/archive/arch.php?path=../htm/lect_matlab/files.book&amp;file=matlab_14.files/image00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68" w:rsidRDefault="003E0668" w:rsidP="003E0668">
      <w:pPr>
        <w:pStyle w:val="a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Рис. 3.5. Пример работы функции </w:t>
      </w:r>
      <w:proofErr w:type="spellStart"/>
      <w:r>
        <w:rPr>
          <w:color w:val="000000"/>
          <w:sz w:val="27"/>
          <w:szCs w:val="27"/>
        </w:rPr>
        <w:t>subplot</w:t>
      </w:r>
      <w:proofErr w:type="spellEnd"/>
      <w:r>
        <w:rPr>
          <w:color w:val="000000"/>
          <w:sz w:val="27"/>
          <w:szCs w:val="27"/>
        </w:rPr>
        <w:t>.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Ниже представлен фрагмент </w:t>
      </w:r>
      <w:proofErr w:type="gramStart"/>
      <w:r>
        <w:rPr>
          <w:color w:val="000000"/>
          <w:sz w:val="27"/>
          <w:szCs w:val="27"/>
        </w:rPr>
        <w:t>программы отображения графика функции синуса</w:t>
      </w:r>
      <w:proofErr w:type="gramEnd"/>
      <w:r>
        <w:rPr>
          <w:color w:val="000000"/>
          <w:sz w:val="27"/>
          <w:szCs w:val="27"/>
        </w:rPr>
        <w:t xml:space="preserve"> в центре графического окна. Результат работы показан на рис. 3.6.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rStyle w:val="HTML"/>
          <w:color w:val="000000"/>
        </w:rPr>
        <w:t>x1 = 0:0.01:2*</w:t>
      </w:r>
      <w:proofErr w:type="spellStart"/>
      <w:r>
        <w:rPr>
          <w:rStyle w:val="HTML"/>
          <w:color w:val="000000"/>
        </w:rPr>
        <w:t>pi</w:t>
      </w:r>
      <w:proofErr w:type="spellEnd"/>
      <w:r>
        <w:rPr>
          <w:rStyle w:val="HTML"/>
          <w:color w:val="000000"/>
        </w:rPr>
        <w:t>;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TML"/>
          <w:color w:val="000000"/>
        </w:rPr>
        <w:t xml:space="preserve">y1 = </w:t>
      </w:r>
      <w:proofErr w:type="spellStart"/>
      <w:r>
        <w:rPr>
          <w:rStyle w:val="HTML"/>
          <w:color w:val="000000"/>
        </w:rPr>
        <w:t>sin</w:t>
      </w:r>
      <w:proofErr w:type="spellEnd"/>
      <w:r>
        <w:rPr>
          <w:rStyle w:val="HTML"/>
          <w:color w:val="000000"/>
        </w:rPr>
        <w:t>(x1);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TML"/>
          <w:color w:val="000000"/>
        </w:rPr>
        <w:t> 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Style w:val="HTML"/>
          <w:color w:val="000000"/>
        </w:rPr>
        <w:t>subplot</w:t>
      </w:r>
      <w:proofErr w:type="spellEnd"/>
      <w:r>
        <w:rPr>
          <w:rStyle w:val="HTML"/>
          <w:color w:val="000000"/>
        </w:rPr>
        <w:t>(‘</w:t>
      </w:r>
      <w:proofErr w:type="spellStart"/>
      <w:r>
        <w:rPr>
          <w:rStyle w:val="HTML"/>
          <w:color w:val="000000"/>
        </w:rPr>
        <w:t>position</w:t>
      </w:r>
      <w:proofErr w:type="spellEnd"/>
      <w:r>
        <w:rPr>
          <w:rStyle w:val="HTML"/>
          <w:color w:val="000000"/>
        </w:rPr>
        <w:t>’, [0.33 0.33 0.33 0.33]); 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proofErr w:type="spellStart"/>
      <w:r>
        <w:rPr>
          <w:rStyle w:val="HTML"/>
          <w:color w:val="000000"/>
        </w:rPr>
        <w:t>plot</w:t>
      </w:r>
      <w:proofErr w:type="spellEnd"/>
      <w:r>
        <w:rPr>
          <w:rStyle w:val="HTML"/>
          <w:color w:val="000000"/>
        </w:rPr>
        <w:t>(x1,y1);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В данном примере функция </w:t>
      </w:r>
      <w:proofErr w:type="spellStart"/>
      <w:r>
        <w:rPr>
          <w:color w:val="000000"/>
          <w:sz w:val="27"/>
          <w:szCs w:val="27"/>
        </w:rPr>
        <w:t>subplot</w:t>
      </w:r>
      <w:proofErr w:type="spellEnd"/>
      <w:r>
        <w:rPr>
          <w:color w:val="000000"/>
          <w:sz w:val="27"/>
          <w:szCs w:val="27"/>
        </w:rPr>
        <w:t xml:space="preserve">() смещает график на треть </w:t>
      </w:r>
      <w:proofErr w:type="gramStart"/>
      <w:r>
        <w:rPr>
          <w:color w:val="000000"/>
          <w:sz w:val="27"/>
          <w:szCs w:val="27"/>
        </w:rPr>
        <w:t>от</w:t>
      </w:r>
      <w:proofErr w:type="gramEnd"/>
      <w:r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левой</w:t>
      </w:r>
      <w:proofErr w:type="gramEnd"/>
      <w:r>
        <w:rPr>
          <w:color w:val="000000"/>
          <w:sz w:val="27"/>
          <w:szCs w:val="27"/>
        </w:rPr>
        <w:t xml:space="preserve"> и нижней границ окна и рисует график с шириной и высотой в треть графического окна. В результате, получается эффект рисования функции синуса по центру основного окна.</w:t>
      </w:r>
    </w:p>
    <w:p w:rsidR="003E0668" w:rsidRDefault="003E0668" w:rsidP="003E0668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Таким образом, используя параметр </w:t>
      </w:r>
      <w:proofErr w:type="spellStart"/>
      <w:r>
        <w:rPr>
          <w:color w:val="000000"/>
          <w:sz w:val="27"/>
          <w:szCs w:val="27"/>
        </w:rPr>
        <w:t>position</w:t>
      </w:r>
      <w:proofErr w:type="spellEnd"/>
      <w:r>
        <w:rPr>
          <w:color w:val="000000"/>
          <w:sz w:val="27"/>
          <w:szCs w:val="27"/>
        </w:rPr>
        <w:t xml:space="preserve"> можно произвольно размещать графические элементы в плоскости окна.</w:t>
      </w:r>
    </w:p>
    <w:p w:rsidR="003E0668" w:rsidRDefault="003E0668" w:rsidP="003E0668">
      <w:pPr>
        <w:pStyle w:val="a4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410200" cy="4775200"/>
            <wp:effectExtent l="0" t="0" r="0" b="6350"/>
            <wp:docPr id="17" name="Рисунок 17" descr="http://www.sernam.ru/archive/arch.php?path=../htm/lect_matlab/files.book&amp;file=matlab_14.files/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 descr="http://www.sernam.ru/archive/arch.php?path=../htm/lect_matlab/files.book&amp;file=matlab_14.files/image00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68" w:rsidRDefault="003E0668" w:rsidP="003E0668">
      <w:pPr>
        <w:pStyle w:val="a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Рис. 3.6. Пример работы функции </w:t>
      </w:r>
      <w:proofErr w:type="spellStart"/>
      <w:r>
        <w:rPr>
          <w:color w:val="000000"/>
          <w:sz w:val="27"/>
          <w:szCs w:val="27"/>
        </w:rPr>
        <w:t>subplot</w:t>
      </w:r>
      <w:proofErr w:type="spellEnd"/>
      <w:r>
        <w:rPr>
          <w:color w:val="000000"/>
          <w:sz w:val="27"/>
          <w:szCs w:val="27"/>
        </w:rPr>
        <w:t xml:space="preserve"> с параметром </w:t>
      </w:r>
      <w:proofErr w:type="spellStart"/>
      <w:r>
        <w:rPr>
          <w:color w:val="000000"/>
          <w:sz w:val="27"/>
          <w:szCs w:val="27"/>
        </w:rPr>
        <w:t>position</w:t>
      </w:r>
      <w:proofErr w:type="spellEnd"/>
      <w:r>
        <w:rPr>
          <w:color w:val="000000"/>
          <w:sz w:val="27"/>
          <w:szCs w:val="27"/>
        </w:rPr>
        <w:t>.</w:t>
      </w:r>
    </w:p>
    <w:p w:rsidR="003E0668" w:rsidRPr="003E0668" w:rsidRDefault="003E0668" w:rsidP="004D6C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36"/>
          <w:szCs w:val="36"/>
          <w:lang w:eastAsia="ru-RU"/>
        </w:rPr>
      </w:pPr>
    </w:p>
    <w:p w:rsidR="003E0668" w:rsidRDefault="003E0668" w:rsidP="003E066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3E066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3.2. Оформление графиков</w:t>
      </w:r>
    </w:p>
    <w:p w:rsidR="003128B1" w:rsidRPr="003128B1" w:rsidRDefault="003128B1" w:rsidP="003128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hyperlink r:id="rId21" w:history="1"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http</w:t>
        </w:r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://</w:t>
        </w:r>
        <w:proofErr w:type="spellStart"/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sernam</w:t>
        </w:r>
        <w:proofErr w:type="spellEnd"/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.</w:t>
        </w:r>
        <w:proofErr w:type="spellStart"/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ru</w:t>
        </w:r>
        <w:proofErr w:type="spellEnd"/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/</w:t>
        </w:r>
        <w:proofErr w:type="spellStart"/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lect</w:t>
        </w:r>
        <w:proofErr w:type="spellEnd"/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_</w:t>
        </w:r>
        <w:proofErr w:type="spellStart"/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matlab</w:t>
        </w:r>
        <w:proofErr w:type="spellEnd"/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.</w:t>
        </w:r>
        <w:proofErr w:type="spellStart"/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php</w:t>
        </w:r>
        <w:proofErr w:type="spellEnd"/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?</w:t>
        </w:r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id</w:t>
        </w:r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=15</w:t>
        </w:r>
      </w:hyperlink>
      <w:r w:rsidRPr="003128B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</w:p>
    <w:p w:rsidR="003E0668" w:rsidRPr="003E0668" w:rsidRDefault="003E0668" w:rsidP="003E0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Пакет </w:t>
      </w:r>
      <w:proofErr w:type="spellStart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MatLab</w:t>
      </w:r>
      <w:proofErr w:type="spellEnd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позволяет отображать графики с разным цветом и типом линий, показывать или скрывать сетку на графике, выполнять подпись осей и графика в целом, создавать легенду и многое другое. В данном параграфе рассмотрим наиболее важные функции, позволяющие делать такие оформления на примере двумерных графиков.</w:t>
      </w:r>
    </w:p>
    <w:p w:rsidR="003E0668" w:rsidRPr="003E0668" w:rsidRDefault="003E0668" w:rsidP="003E0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 xml:space="preserve">Функция </w:t>
      </w:r>
      <w:proofErr w:type="spellStart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plot</w:t>
      </w:r>
      <w:proofErr w:type="spellEnd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() позволяет менять цвет и тип отображаемой линии. Для этого, используются дополнительные параметры, которые записываются следующим образом:</w:t>
      </w:r>
    </w:p>
    <w:p w:rsidR="003E0668" w:rsidRPr="003E0668" w:rsidRDefault="003E0668" w:rsidP="003E0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plot</w:t>
      </w:r>
      <w:proofErr w:type="spellEnd"/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(&lt;x&gt;, &lt;y&gt;, &lt;’цвет линии, тип линии, маркер точек’&gt;);</w:t>
      </w:r>
    </w:p>
    <w:p w:rsidR="003E0668" w:rsidRPr="003E0668" w:rsidRDefault="003E0668" w:rsidP="003E0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Обратите внимание, что третий параметр записывается в апострофах и имеет обозначения, приведенные в таблицах 3.1-3.3. Маркеры, указанные ниже записываются подряд друг за другом, например,</w:t>
      </w:r>
    </w:p>
    <w:p w:rsidR="003E0668" w:rsidRPr="003E0668" w:rsidRDefault="003E0668" w:rsidP="003E0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‘</w:t>
      </w:r>
      <w:proofErr w:type="spellStart"/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ko</w:t>
      </w:r>
      <w:proofErr w:type="spellEnd"/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’ – на графике отображает черными кружками точки графика, </w:t>
      </w:r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‘</w:t>
      </w:r>
      <w:proofErr w:type="spellStart"/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ko</w:t>
      </w:r>
      <w:proofErr w:type="spellEnd"/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-‘ – рисует график черной линией и проставляет точки в виде кружков.</w:t>
      </w:r>
    </w:p>
    <w:p w:rsidR="003E0668" w:rsidRPr="003E0668" w:rsidRDefault="003E0668" w:rsidP="003E0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Табл. 3.1. Обозначение цвета линии графика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75"/>
        <w:gridCol w:w="4796"/>
      </w:tblGrid>
      <w:tr w:rsidR="003E0668" w:rsidRPr="003E0668" w:rsidTr="003E0668">
        <w:tc>
          <w:tcPr>
            <w:tcW w:w="4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Маркер</w:t>
            </w:r>
          </w:p>
        </w:tc>
        <w:tc>
          <w:tcPr>
            <w:tcW w:w="4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Цвет линии</w:t>
            </w:r>
          </w:p>
        </w:tc>
      </w:tr>
      <w:tr w:rsidR="003E0668" w:rsidRPr="003E0668" w:rsidTr="003E0668">
        <w:tc>
          <w:tcPr>
            <w:tcW w:w="49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c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голубой</w:t>
            </w:r>
          </w:p>
        </w:tc>
      </w:tr>
      <w:tr w:rsidR="003E0668" w:rsidRPr="003E0668" w:rsidTr="003E0668">
        <w:tc>
          <w:tcPr>
            <w:tcW w:w="49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m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фиолетовый</w:t>
            </w:r>
          </w:p>
        </w:tc>
      </w:tr>
      <w:tr w:rsidR="003E0668" w:rsidRPr="003E0668" w:rsidTr="003E0668">
        <w:tc>
          <w:tcPr>
            <w:tcW w:w="49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y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желтый</w:t>
            </w:r>
          </w:p>
        </w:tc>
      </w:tr>
      <w:tr w:rsidR="003E0668" w:rsidRPr="003E0668" w:rsidTr="003E0668">
        <w:tc>
          <w:tcPr>
            <w:tcW w:w="49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r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красный</w:t>
            </w:r>
          </w:p>
        </w:tc>
      </w:tr>
      <w:tr w:rsidR="003E0668" w:rsidRPr="003E0668" w:rsidTr="003E0668">
        <w:tc>
          <w:tcPr>
            <w:tcW w:w="49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зеленый</w:t>
            </w:r>
          </w:p>
        </w:tc>
      </w:tr>
      <w:tr w:rsidR="003E0668" w:rsidRPr="003E0668" w:rsidTr="003E0668">
        <w:tc>
          <w:tcPr>
            <w:tcW w:w="49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b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синий</w:t>
            </w:r>
          </w:p>
        </w:tc>
      </w:tr>
      <w:tr w:rsidR="003E0668" w:rsidRPr="003E0668" w:rsidTr="003E0668">
        <w:tc>
          <w:tcPr>
            <w:tcW w:w="49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w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белый</w:t>
            </w:r>
          </w:p>
        </w:tc>
      </w:tr>
      <w:tr w:rsidR="003E0668" w:rsidRPr="003E0668" w:rsidTr="003E0668">
        <w:tc>
          <w:tcPr>
            <w:tcW w:w="49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k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черный</w:t>
            </w:r>
          </w:p>
        </w:tc>
      </w:tr>
    </w:tbl>
    <w:p w:rsidR="003E0668" w:rsidRPr="003E0668" w:rsidRDefault="003E0668" w:rsidP="003E0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Табл. 3.2. Обозначение типа линии графика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73"/>
        <w:gridCol w:w="4798"/>
      </w:tblGrid>
      <w:tr w:rsidR="003E0668" w:rsidRPr="003E0668" w:rsidTr="003E0668">
        <w:tc>
          <w:tcPr>
            <w:tcW w:w="4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Маркер</w:t>
            </w:r>
          </w:p>
        </w:tc>
        <w:tc>
          <w:tcPr>
            <w:tcW w:w="4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Цвет линии</w:t>
            </w:r>
          </w:p>
        </w:tc>
      </w:tr>
      <w:tr w:rsidR="003E0668" w:rsidRPr="003E0668" w:rsidTr="003E0668">
        <w:tc>
          <w:tcPr>
            <w:tcW w:w="49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-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непрерывная</w:t>
            </w:r>
          </w:p>
        </w:tc>
      </w:tr>
      <w:tr w:rsidR="003E0668" w:rsidRPr="003E0668" w:rsidTr="003E0668">
        <w:tc>
          <w:tcPr>
            <w:tcW w:w="49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--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штриховая</w:t>
            </w:r>
          </w:p>
        </w:tc>
      </w:tr>
      <w:tr w:rsidR="003E0668" w:rsidRPr="003E0668" w:rsidTr="003E0668">
        <w:tc>
          <w:tcPr>
            <w:tcW w:w="49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: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пунктирная</w:t>
            </w:r>
          </w:p>
        </w:tc>
      </w:tr>
      <w:tr w:rsidR="003E0668" w:rsidRPr="003E0668" w:rsidTr="003E0668">
        <w:tc>
          <w:tcPr>
            <w:tcW w:w="49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-.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gramStart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штрих-пунктирная</w:t>
            </w:r>
            <w:proofErr w:type="gramEnd"/>
          </w:p>
        </w:tc>
      </w:tr>
    </w:tbl>
    <w:p w:rsidR="003E0668" w:rsidRPr="003E0668" w:rsidRDefault="003E0668" w:rsidP="003E0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Табл. 3.3. Обозначение типа точек графика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81"/>
        <w:gridCol w:w="4790"/>
      </w:tblGrid>
      <w:tr w:rsidR="003E0668" w:rsidRPr="003E0668" w:rsidTr="003E0668">
        <w:tc>
          <w:tcPr>
            <w:tcW w:w="4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Маркер</w:t>
            </w:r>
          </w:p>
        </w:tc>
        <w:tc>
          <w:tcPr>
            <w:tcW w:w="4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Цвет линии</w:t>
            </w:r>
          </w:p>
        </w:tc>
      </w:tr>
      <w:tr w:rsidR="003E0668" w:rsidRPr="003E0668" w:rsidTr="003E0668">
        <w:tc>
          <w:tcPr>
            <w:tcW w:w="49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.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точка</w:t>
            </w:r>
          </w:p>
        </w:tc>
      </w:tr>
      <w:tr w:rsidR="003E0668" w:rsidRPr="003E0668" w:rsidTr="003E0668">
        <w:tc>
          <w:tcPr>
            <w:tcW w:w="49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+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плюс</w:t>
            </w:r>
          </w:p>
        </w:tc>
      </w:tr>
      <w:tr w:rsidR="003E0668" w:rsidRPr="003E0668" w:rsidTr="003E0668">
        <w:tc>
          <w:tcPr>
            <w:tcW w:w="49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*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звездочка</w:t>
            </w:r>
          </w:p>
        </w:tc>
      </w:tr>
      <w:tr w:rsidR="003E0668" w:rsidRPr="003E0668" w:rsidTr="003E0668">
        <w:tc>
          <w:tcPr>
            <w:tcW w:w="49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o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кружок</w:t>
            </w:r>
          </w:p>
        </w:tc>
      </w:tr>
      <w:tr w:rsidR="003E0668" w:rsidRPr="003E0668" w:rsidTr="003E0668">
        <w:tc>
          <w:tcPr>
            <w:tcW w:w="49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x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крестик</w:t>
            </w:r>
          </w:p>
        </w:tc>
      </w:tr>
    </w:tbl>
    <w:p w:rsidR="003E0668" w:rsidRPr="003E0668" w:rsidRDefault="003E0668" w:rsidP="003E0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Ниже показаны примеры записи функции </w:t>
      </w:r>
      <w:proofErr w:type="spellStart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plot</w:t>
      </w:r>
      <w:proofErr w:type="spellEnd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() с разным набором маркеров.</w:t>
      </w:r>
    </w:p>
    <w:p w:rsidR="003E0668" w:rsidRPr="003E0668" w:rsidRDefault="003E0668" w:rsidP="003E0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 = 0:0.1:2*pi; </w:t>
      </w:r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y = sin(x); </w:t>
      </w:r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  </w:t>
      </w:r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subplot(2,2,1); plot(</w:t>
      </w:r>
      <w:proofErr w:type="spellStart"/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x,y,'r</w:t>
      </w:r>
      <w:proofErr w:type="spellEnd"/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-'); </w:t>
      </w:r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subplot(2,2,2); plot(x,y,'r-',x,y,'</w:t>
      </w:r>
      <w:proofErr w:type="spellStart"/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ko</w:t>
      </w:r>
      <w:proofErr w:type="spellEnd"/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'); </w:t>
      </w:r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subplot(2,2,3); plot(</w:t>
      </w:r>
      <w:proofErr w:type="spellStart"/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y,'b</w:t>
      </w:r>
      <w:proofErr w:type="spellEnd"/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--'); </w:t>
      </w:r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subplot(2,2,4); plot(</w:t>
      </w:r>
      <w:proofErr w:type="spellStart"/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y,'b</w:t>
      </w:r>
      <w:proofErr w:type="spellEnd"/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--+');</w:t>
      </w:r>
    </w:p>
    <w:p w:rsidR="003E0668" w:rsidRPr="003E0668" w:rsidRDefault="003E0668" w:rsidP="003E0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Результат работы фрагмента программы приведен на рис. 3.7. Представленный пример показывает, каким образом можно комбинировать маркеры для достижения требуемого результата. А на рис. 3.7 наглядно </w:t>
      </w:r>
      <w:proofErr w:type="gramStart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видно</w:t>
      </w:r>
      <w:proofErr w:type="gramEnd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к каким визуальным эффектам приводят разные маркеры, используемые в программе. Следует особо отметить, что в четвертой строчке </w:t>
      </w:r>
      <w:proofErr w:type="gramStart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программы</w:t>
      </w:r>
      <w:proofErr w:type="gramEnd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по сути отображаются два графика: первый рисуется красным цветом и непрерывной линией, а второй черными кружками заданных точек графика. Остальные варианты записи маркеров очевидны.</w:t>
      </w:r>
    </w:p>
    <w:p w:rsidR="003E0668" w:rsidRPr="003E0668" w:rsidRDefault="003E0668" w:rsidP="003E06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6108700" cy="3365500"/>
            <wp:effectExtent l="0" t="0" r="0" b="0"/>
            <wp:docPr id="16" name="Рисунок 16" descr="http://www.sernam.ru/archive/arch.php?path=../htm/lect_matlab/files.book&amp;file=matlab_15.files/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http://www.sernam.ru/archive/arch.php?path=../htm/lect_matlab/files.book&amp;file=matlab_15.files/image001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68" w:rsidRPr="003E0668" w:rsidRDefault="003E0668" w:rsidP="003E06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Рис. 3.7. Примеры отображения графиков с разными типами маркеров</w:t>
      </w:r>
    </w:p>
    <w:p w:rsidR="003E0668" w:rsidRPr="003E0668" w:rsidRDefault="003E0668" w:rsidP="003E0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Из примеров рис. 3.7 видно, что масштаб графиков по оси </w:t>
      </w:r>
      <w:proofErr w:type="spellStart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Ox</w:t>
      </w:r>
      <w:proofErr w:type="spellEnd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несколько больше реальных значений. Дело в том, что система </w:t>
      </w:r>
      <w:proofErr w:type="spellStart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MatLab</w:t>
      </w:r>
      <w:proofErr w:type="spellEnd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автоматически масштабирует систему координат для полного представления данных. Однако такая автоматическая настройка не всегда может удовлетворять интересам пользователя. Иногда требуется выделить отдельный фрагмент графика и только его показать целиком. Для этого используется функция </w:t>
      </w:r>
      <w:proofErr w:type="spellStart"/>
      <w:r w:rsidRPr="00506747">
        <w:rPr>
          <w:rFonts w:ascii="Times New Roman" w:eastAsia="Times New Roman" w:hAnsi="Times New Roman" w:cs="Times New Roman"/>
          <w:color w:val="000000"/>
          <w:sz w:val="27"/>
          <w:szCs w:val="27"/>
          <w:highlight w:val="yellow"/>
          <w:lang w:eastAsia="ru-RU"/>
        </w:rPr>
        <w:t>axis</w:t>
      </w:r>
      <w:proofErr w:type="spellEnd"/>
      <w:r w:rsidRPr="00506747">
        <w:rPr>
          <w:rFonts w:ascii="Times New Roman" w:eastAsia="Times New Roman" w:hAnsi="Times New Roman" w:cs="Times New Roman"/>
          <w:color w:val="000000"/>
          <w:sz w:val="27"/>
          <w:szCs w:val="27"/>
          <w:highlight w:val="yellow"/>
          <w:lang w:eastAsia="ru-RU"/>
        </w:rPr>
        <w:t>()</w:t>
      </w: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языка </w:t>
      </w:r>
      <w:proofErr w:type="spellStart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MatLab</w:t>
      </w:r>
      <w:proofErr w:type="spellEnd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которая имеет следующий синтаксис:</w:t>
      </w:r>
    </w:p>
    <w:p w:rsidR="003E0668" w:rsidRPr="00F8431D" w:rsidRDefault="003E0668" w:rsidP="003E0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proofErr w:type="gramStart"/>
      <w:r w:rsidRPr="00F8431D">
        <w:rPr>
          <w:rFonts w:ascii="Courier New" w:eastAsia="Times New Roman" w:hAnsi="Courier New" w:cs="Courier New"/>
          <w:color w:val="000000"/>
          <w:lang w:val="en-US" w:eastAsia="ru-RU"/>
        </w:rPr>
        <w:t>axis(</w:t>
      </w:r>
      <w:proofErr w:type="gramEnd"/>
      <w:r w:rsidRPr="00F8431D">
        <w:rPr>
          <w:rFonts w:ascii="Courier New" w:eastAsia="Times New Roman" w:hAnsi="Courier New" w:cs="Courier New"/>
          <w:color w:val="000000"/>
          <w:lang w:val="en-US" w:eastAsia="ru-RU"/>
        </w:rPr>
        <w:t xml:space="preserve"> [ </w:t>
      </w:r>
      <w:proofErr w:type="spellStart"/>
      <w:r w:rsidRPr="00F8431D">
        <w:rPr>
          <w:rFonts w:ascii="Courier New" w:eastAsia="Times New Roman" w:hAnsi="Courier New" w:cs="Courier New"/>
          <w:color w:val="000000"/>
          <w:lang w:val="en-US" w:eastAsia="ru-RU"/>
        </w:rPr>
        <w:t>xmin</w:t>
      </w:r>
      <w:proofErr w:type="spellEnd"/>
      <w:r w:rsidRPr="00F8431D">
        <w:rPr>
          <w:rFonts w:ascii="Courier New" w:eastAsia="Times New Roman" w:hAnsi="Courier New" w:cs="Courier New"/>
          <w:color w:val="000000"/>
          <w:lang w:val="en-US" w:eastAsia="ru-RU"/>
        </w:rPr>
        <w:t xml:space="preserve">, </w:t>
      </w:r>
      <w:proofErr w:type="spellStart"/>
      <w:r w:rsidRPr="00F8431D">
        <w:rPr>
          <w:rFonts w:ascii="Courier New" w:eastAsia="Times New Roman" w:hAnsi="Courier New" w:cs="Courier New"/>
          <w:color w:val="000000"/>
          <w:lang w:val="en-US" w:eastAsia="ru-RU"/>
        </w:rPr>
        <w:t>xmax</w:t>
      </w:r>
      <w:proofErr w:type="spellEnd"/>
      <w:r w:rsidRPr="00F8431D">
        <w:rPr>
          <w:rFonts w:ascii="Courier New" w:eastAsia="Times New Roman" w:hAnsi="Courier New" w:cs="Courier New"/>
          <w:color w:val="000000"/>
          <w:lang w:val="en-US" w:eastAsia="ru-RU"/>
        </w:rPr>
        <w:t xml:space="preserve">, </w:t>
      </w:r>
      <w:proofErr w:type="spellStart"/>
      <w:r w:rsidRPr="00F8431D">
        <w:rPr>
          <w:rFonts w:ascii="Courier New" w:eastAsia="Times New Roman" w:hAnsi="Courier New" w:cs="Courier New"/>
          <w:color w:val="000000"/>
          <w:lang w:val="en-US" w:eastAsia="ru-RU"/>
        </w:rPr>
        <w:t>ymin</w:t>
      </w:r>
      <w:proofErr w:type="spellEnd"/>
      <w:r w:rsidRPr="00F8431D">
        <w:rPr>
          <w:rFonts w:ascii="Courier New" w:eastAsia="Times New Roman" w:hAnsi="Courier New" w:cs="Courier New"/>
          <w:color w:val="000000"/>
          <w:lang w:val="en-US" w:eastAsia="ru-RU"/>
        </w:rPr>
        <w:t xml:space="preserve">, </w:t>
      </w:r>
      <w:proofErr w:type="spellStart"/>
      <w:r w:rsidRPr="00F8431D">
        <w:rPr>
          <w:rFonts w:ascii="Courier New" w:eastAsia="Times New Roman" w:hAnsi="Courier New" w:cs="Courier New"/>
          <w:color w:val="000000"/>
          <w:lang w:val="en-US" w:eastAsia="ru-RU"/>
        </w:rPr>
        <w:t>ymax</w:t>
      </w:r>
      <w:proofErr w:type="spellEnd"/>
      <w:r w:rsidRPr="00F8431D">
        <w:rPr>
          <w:rFonts w:ascii="Courier New" w:eastAsia="Times New Roman" w:hAnsi="Courier New" w:cs="Courier New"/>
          <w:color w:val="000000"/>
          <w:lang w:val="en-US" w:eastAsia="ru-RU"/>
        </w:rPr>
        <w:t xml:space="preserve"> ] ),</w:t>
      </w:r>
    </w:p>
    <w:p w:rsidR="003E0668" w:rsidRPr="003E0668" w:rsidRDefault="003E0668" w:rsidP="003E0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где название указанных параметров говорят сами за себя.</w:t>
      </w:r>
    </w:p>
    <w:p w:rsidR="003E0668" w:rsidRPr="003E0668" w:rsidRDefault="003E0668" w:rsidP="003E0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Воспользуемся данной функцией для отображения графика функции синуса в пределах от 0 до 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228600" cy="177800"/>
            <wp:effectExtent l="0" t="0" r="0" b="0"/>
            <wp:docPr id="15" name="Рисунок 15" descr="http://www.sernam.ru/archive/arch.php?path=../htm/lect_matlab/files.book&amp;file=matlab_15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sernam.ru/archive/arch.php?path=../htm/lect_matlab/files.book&amp;file=matlab_15.files/image002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:</w:t>
      </w:r>
    </w:p>
    <w:p w:rsidR="003E0668" w:rsidRPr="003E0668" w:rsidRDefault="003E0668" w:rsidP="003E0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x = 0:0.1:2*pi; </w:t>
      </w:r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y = sin(x); </w:t>
      </w:r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  </w:t>
      </w:r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subplot(1,2,1); </w:t>
      </w:r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plot(</w:t>
      </w:r>
      <w:proofErr w:type="spellStart"/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x,y</w:t>
      </w:r>
      <w:proofErr w:type="spellEnd"/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 </w:t>
      </w:r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axis([0 2*pi -1 1]); </w:t>
      </w:r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  </w:t>
      </w:r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subplot(1,2,2); </w:t>
      </w:r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plot(</w:t>
      </w:r>
      <w:proofErr w:type="spellStart"/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x,y</w:t>
      </w:r>
      <w:proofErr w:type="spellEnd"/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 </w:t>
      </w:r>
      <w:r w:rsidRPr="003E066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axis([0 pi 0 1]);</w:t>
      </w:r>
    </w:p>
    <w:p w:rsidR="003E0668" w:rsidRPr="003E0668" w:rsidRDefault="003E0668" w:rsidP="003E0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Из  результата работы программы (рис. 3.8) видно, </w:t>
      </w:r>
      <w:proofErr w:type="gramStart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что</w:t>
      </w:r>
      <w:proofErr w:type="gramEnd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несмотря на то, что функция синуса задана в диапазоне от 0 до 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228600" cy="177800"/>
            <wp:effectExtent l="0" t="0" r="0" b="0"/>
            <wp:docPr id="14" name="Рисунок 14" descr="http://www.sernam.ru/archive/arch.php?path=../htm/lect_matlab/files.book&amp;file=matlab_15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sernam.ru/archive/arch.php?path=../htm/lect_matlab/files.book&amp;file=matlab_15.files/image002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с помощью функции </w:t>
      </w:r>
      <w:proofErr w:type="spellStart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axis</w:t>
      </w:r>
      <w:proofErr w:type="spellEnd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() можно отобразить как весь график, так и его фрагмент в пределах от 0 до </w:t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139700" cy="139700"/>
            <wp:effectExtent l="0" t="0" r="0" b="0"/>
            <wp:docPr id="13" name="Рисунок 13" descr="http://www.sernam.ru/archive/arch.php?path=../htm/lect_matlab/files.book&amp;file=matlab_15.files/image0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sernam.ru/archive/arch.php?path=../htm/lect_matlab/files.book&amp;file=matlab_15.files/image003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3E0668" w:rsidRPr="003E0668" w:rsidRDefault="003E0668" w:rsidP="003E06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689600" cy="1892300"/>
            <wp:effectExtent l="0" t="0" r="0" b="0"/>
            <wp:docPr id="12" name="Рисунок 12" descr="http://www.sernam.ru/archive/arch.php?path=../htm/lect_matlab/files.book&amp;file=matlab_15.files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 descr="http://www.sernam.ru/archive/arch.php?path=../htm/lect_matlab/files.book&amp;file=matlab_15.files/image004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68" w:rsidRPr="003E0668" w:rsidRDefault="003E0668" w:rsidP="003E06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Рис. 3.8. Пример работы функции </w:t>
      </w:r>
      <w:proofErr w:type="spellStart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axis</w:t>
      </w:r>
      <w:proofErr w:type="spellEnd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()</w:t>
      </w:r>
    </w:p>
    <w:p w:rsidR="003E0668" w:rsidRPr="003E0668" w:rsidRDefault="003E0668" w:rsidP="003E0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заключени</w:t>
      </w:r>
      <w:proofErr w:type="gramStart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</w:t>
      </w:r>
      <w:proofErr w:type="gramEnd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данного параграфа рассмотрим возможности создания подписей графиков, осей и отображения сетки на графике. Для этого используются функции языка </w:t>
      </w:r>
      <w:proofErr w:type="spellStart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MatLab</w:t>
      </w:r>
      <w:proofErr w:type="spellEnd"/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перечисленные в табл. 3.4.</w:t>
      </w:r>
    </w:p>
    <w:p w:rsidR="003E0668" w:rsidRPr="003E0668" w:rsidRDefault="003E0668" w:rsidP="003E0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</w:t>
      </w:r>
    </w:p>
    <w:p w:rsidR="003E0668" w:rsidRPr="003E0668" w:rsidRDefault="003E0668" w:rsidP="003E0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Таблица 3.4. Функции оформления графиков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66"/>
        <w:gridCol w:w="4805"/>
      </w:tblGrid>
      <w:tr w:rsidR="003E0668" w:rsidRPr="003E0668" w:rsidTr="003E0668">
        <w:tc>
          <w:tcPr>
            <w:tcW w:w="4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Название</w:t>
            </w:r>
          </w:p>
        </w:tc>
        <w:tc>
          <w:tcPr>
            <w:tcW w:w="4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Описание</w:t>
            </w:r>
          </w:p>
        </w:tc>
      </w:tr>
      <w:tr w:rsidR="003E0668" w:rsidRPr="003E0668" w:rsidTr="003E0668">
        <w:tc>
          <w:tcPr>
            <w:tcW w:w="49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grid</w:t>
            </w:r>
            <w:proofErr w:type="spellEnd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 xml:space="preserve"> [</w:t>
            </w:r>
            <w:proofErr w:type="spellStart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on</w:t>
            </w:r>
            <w:proofErr w:type="spellEnd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 xml:space="preserve">, </w:t>
            </w:r>
            <w:proofErr w:type="spellStart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off</w:t>
            </w:r>
            <w:proofErr w:type="spellEnd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]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gramStart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Включает</w:t>
            </w:r>
            <w:proofErr w:type="gramEnd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/выключает сетку на графике</w:t>
            </w:r>
          </w:p>
        </w:tc>
      </w:tr>
      <w:tr w:rsidR="003E0668" w:rsidRPr="003E0668" w:rsidTr="003E0668">
        <w:tc>
          <w:tcPr>
            <w:tcW w:w="49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title</w:t>
            </w:r>
            <w:proofErr w:type="spellEnd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(‘заголовок графика’)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Создает надпись заголовка графика</w:t>
            </w:r>
          </w:p>
        </w:tc>
      </w:tr>
      <w:tr w:rsidR="003E0668" w:rsidRPr="003E0668" w:rsidTr="003E0668">
        <w:tc>
          <w:tcPr>
            <w:tcW w:w="49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xlabel</w:t>
            </w:r>
            <w:proofErr w:type="spellEnd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 xml:space="preserve">(‘подпись оси </w:t>
            </w:r>
            <w:proofErr w:type="spellStart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Ox</w:t>
            </w:r>
            <w:proofErr w:type="spellEnd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’)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 xml:space="preserve">Создает подпись оси </w:t>
            </w:r>
            <w:proofErr w:type="spellStart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Ox</w:t>
            </w:r>
            <w:proofErr w:type="spellEnd"/>
          </w:p>
        </w:tc>
      </w:tr>
      <w:tr w:rsidR="003E0668" w:rsidRPr="003E0668" w:rsidTr="003E0668">
        <w:tc>
          <w:tcPr>
            <w:tcW w:w="49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ylabel</w:t>
            </w:r>
            <w:proofErr w:type="spellEnd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 xml:space="preserve">(‘подпись оси </w:t>
            </w:r>
            <w:proofErr w:type="spellStart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Oy</w:t>
            </w:r>
            <w:proofErr w:type="spellEnd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’)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 xml:space="preserve">Создает подпись оси </w:t>
            </w:r>
            <w:proofErr w:type="spellStart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Oy</w:t>
            </w:r>
            <w:proofErr w:type="spellEnd"/>
          </w:p>
        </w:tc>
      </w:tr>
      <w:tr w:rsidR="003E0668" w:rsidRPr="003E0668" w:rsidTr="003E0668">
        <w:tc>
          <w:tcPr>
            <w:tcW w:w="492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text</w:t>
            </w:r>
            <w:proofErr w:type="spellEnd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(</w:t>
            </w:r>
            <w:proofErr w:type="spellStart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x,y,’текст</w:t>
            </w:r>
            <w:proofErr w:type="spellEnd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’)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E0668" w:rsidRPr="003E0668" w:rsidRDefault="003E0668" w:rsidP="003E06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Создает текстовую надпись в координатах (</w:t>
            </w:r>
            <w:proofErr w:type="spellStart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x,y</w:t>
            </w:r>
            <w:proofErr w:type="spellEnd"/>
            <w:r w:rsidRPr="003E0668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).</w:t>
            </w:r>
          </w:p>
        </w:tc>
      </w:tr>
    </w:tbl>
    <w:p w:rsidR="003E0668" w:rsidRPr="003E0668" w:rsidRDefault="003E0668" w:rsidP="003E0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Рассмотрим работу данных функций в следующем примере:</w:t>
      </w:r>
    </w:p>
    <w:p w:rsidR="00B73ED4" w:rsidRDefault="003E0668" w:rsidP="00B73ED4">
      <w:pPr>
        <w:pStyle w:val="a3"/>
        <w:rPr>
          <w:lang w:val="en-US" w:eastAsia="ru-RU"/>
        </w:rPr>
      </w:pPr>
      <w:r w:rsidRPr="003E0668">
        <w:rPr>
          <w:lang w:val="en-US" w:eastAsia="ru-RU"/>
        </w:rPr>
        <w:t>x = 0:0.1:2*pi;</w:t>
      </w:r>
      <w:r w:rsidR="00B73ED4">
        <w:rPr>
          <w:lang w:val="en-US" w:eastAsia="ru-RU"/>
        </w:rPr>
        <w:t xml:space="preserve"> </w:t>
      </w:r>
    </w:p>
    <w:p w:rsidR="00B73ED4" w:rsidRDefault="003E0668" w:rsidP="00B73ED4">
      <w:pPr>
        <w:pStyle w:val="a3"/>
        <w:rPr>
          <w:lang w:val="en-US" w:eastAsia="ru-RU"/>
        </w:rPr>
      </w:pPr>
      <w:r w:rsidRPr="003E0668">
        <w:rPr>
          <w:lang w:val="en-US" w:eastAsia="ru-RU"/>
        </w:rPr>
        <w:t>y = sin(x);</w:t>
      </w:r>
    </w:p>
    <w:p w:rsidR="00B73ED4" w:rsidRDefault="003E0668" w:rsidP="00B73ED4">
      <w:pPr>
        <w:pStyle w:val="a3"/>
        <w:rPr>
          <w:lang w:val="en-US" w:eastAsia="ru-RU"/>
        </w:rPr>
      </w:pPr>
      <w:proofErr w:type="gramStart"/>
      <w:r w:rsidRPr="003E0668">
        <w:rPr>
          <w:lang w:val="en-US" w:eastAsia="ru-RU"/>
        </w:rPr>
        <w:t>plot(</w:t>
      </w:r>
      <w:proofErr w:type="spellStart"/>
      <w:proofErr w:type="gramEnd"/>
      <w:r w:rsidRPr="003E0668">
        <w:rPr>
          <w:lang w:val="en-US" w:eastAsia="ru-RU"/>
        </w:rPr>
        <w:t>x,y</w:t>
      </w:r>
      <w:proofErr w:type="spellEnd"/>
      <w:r w:rsidRPr="003E0668">
        <w:rPr>
          <w:lang w:val="en-US" w:eastAsia="ru-RU"/>
        </w:rPr>
        <w:t>);</w:t>
      </w:r>
      <w:r w:rsidR="00B73ED4">
        <w:rPr>
          <w:lang w:val="en-US" w:eastAsia="ru-RU"/>
        </w:rPr>
        <w:t xml:space="preserve"> </w:t>
      </w:r>
    </w:p>
    <w:p w:rsidR="00B73ED4" w:rsidRDefault="003E0668" w:rsidP="00B73ED4">
      <w:pPr>
        <w:pStyle w:val="a3"/>
        <w:rPr>
          <w:lang w:val="en-US" w:eastAsia="ru-RU"/>
        </w:rPr>
      </w:pPr>
      <w:proofErr w:type="gramStart"/>
      <w:r w:rsidRPr="003E0668">
        <w:rPr>
          <w:lang w:val="en-US" w:eastAsia="ru-RU"/>
        </w:rPr>
        <w:t>axis(</w:t>
      </w:r>
      <w:proofErr w:type="gramEnd"/>
      <w:r w:rsidRPr="003E0668">
        <w:rPr>
          <w:lang w:val="en-US" w:eastAsia="ru-RU"/>
        </w:rPr>
        <w:t>[0 2*pi -1 1]);</w:t>
      </w:r>
    </w:p>
    <w:p w:rsidR="00B73ED4" w:rsidRDefault="003E0668" w:rsidP="00B73ED4">
      <w:pPr>
        <w:pStyle w:val="a3"/>
        <w:rPr>
          <w:lang w:val="en-US" w:eastAsia="ru-RU"/>
        </w:rPr>
      </w:pPr>
      <w:proofErr w:type="gramStart"/>
      <w:r w:rsidRPr="003E0668">
        <w:rPr>
          <w:lang w:val="en-US" w:eastAsia="ru-RU"/>
        </w:rPr>
        <w:t>grid</w:t>
      </w:r>
      <w:proofErr w:type="gramEnd"/>
      <w:r w:rsidRPr="003E0668">
        <w:rPr>
          <w:lang w:val="en-US" w:eastAsia="ru-RU"/>
        </w:rPr>
        <w:t xml:space="preserve"> on;</w:t>
      </w:r>
      <w:r w:rsidR="00B73ED4">
        <w:rPr>
          <w:lang w:val="en-US" w:eastAsia="ru-RU"/>
        </w:rPr>
        <w:t xml:space="preserve"> </w:t>
      </w:r>
    </w:p>
    <w:p w:rsidR="00B73ED4" w:rsidRDefault="003E0668" w:rsidP="00B73ED4">
      <w:pPr>
        <w:pStyle w:val="a3"/>
        <w:rPr>
          <w:lang w:val="en-US" w:eastAsia="ru-RU"/>
        </w:rPr>
      </w:pPr>
      <w:proofErr w:type="gramStart"/>
      <w:r w:rsidRPr="003E0668">
        <w:rPr>
          <w:lang w:val="en-US" w:eastAsia="ru-RU"/>
        </w:rPr>
        <w:lastRenderedPageBreak/>
        <w:t>title(</w:t>
      </w:r>
      <w:proofErr w:type="gramEnd"/>
      <w:r w:rsidRPr="003E0668">
        <w:rPr>
          <w:lang w:val="en-US" w:eastAsia="ru-RU"/>
        </w:rPr>
        <w:t>'The graphic of sin(x) function');</w:t>
      </w:r>
      <w:r w:rsidR="00B73ED4">
        <w:rPr>
          <w:lang w:val="en-US" w:eastAsia="ru-RU"/>
        </w:rPr>
        <w:t xml:space="preserve"> </w:t>
      </w:r>
    </w:p>
    <w:p w:rsidR="00B73ED4" w:rsidRDefault="003E0668" w:rsidP="00B73ED4">
      <w:pPr>
        <w:pStyle w:val="a3"/>
        <w:rPr>
          <w:lang w:val="en-US" w:eastAsia="ru-RU"/>
        </w:rPr>
      </w:pPr>
      <w:proofErr w:type="spellStart"/>
      <w:proofErr w:type="gramStart"/>
      <w:r w:rsidRPr="003E0668">
        <w:rPr>
          <w:lang w:val="en-US" w:eastAsia="ru-RU"/>
        </w:rPr>
        <w:t>xlabel</w:t>
      </w:r>
      <w:proofErr w:type="spellEnd"/>
      <w:r w:rsidRPr="003E0668">
        <w:rPr>
          <w:lang w:val="en-US" w:eastAsia="ru-RU"/>
        </w:rPr>
        <w:t>(</w:t>
      </w:r>
      <w:proofErr w:type="gramEnd"/>
      <w:r w:rsidRPr="003E0668">
        <w:rPr>
          <w:lang w:val="en-US" w:eastAsia="ru-RU"/>
        </w:rPr>
        <w:t>'The coordinate</w:t>
      </w:r>
      <w:r w:rsidR="00B73ED4">
        <w:rPr>
          <w:lang w:val="en-US" w:eastAsia="ru-RU"/>
        </w:rPr>
        <w:t xml:space="preserve"> of Ox');</w:t>
      </w:r>
    </w:p>
    <w:p w:rsidR="00B73ED4" w:rsidRDefault="003E0668" w:rsidP="00B73ED4">
      <w:pPr>
        <w:pStyle w:val="a3"/>
        <w:rPr>
          <w:lang w:val="en-US" w:eastAsia="ru-RU"/>
        </w:rPr>
      </w:pPr>
      <w:proofErr w:type="spellStart"/>
      <w:proofErr w:type="gramStart"/>
      <w:r w:rsidRPr="003E0668">
        <w:rPr>
          <w:lang w:val="en-US" w:eastAsia="ru-RU"/>
        </w:rPr>
        <w:t>ylabel</w:t>
      </w:r>
      <w:proofErr w:type="spellEnd"/>
      <w:r w:rsidRPr="003E0668">
        <w:rPr>
          <w:lang w:val="en-US" w:eastAsia="ru-RU"/>
        </w:rPr>
        <w:t>(</w:t>
      </w:r>
      <w:proofErr w:type="gramEnd"/>
      <w:r w:rsidRPr="003E0668">
        <w:rPr>
          <w:lang w:val="en-US" w:eastAsia="ru-RU"/>
        </w:rPr>
        <w:t>'The coordinate of Oy');</w:t>
      </w:r>
      <w:r w:rsidR="00B73ED4">
        <w:rPr>
          <w:lang w:val="en-US" w:eastAsia="ru-RU"/>
        </w:rPr>
        <w:t xml:space="preserve">  </w:t>
      </w:r>
    </w:p>
    <w:p w:rsidR="003E0668" w:rsidRPr="003E0668" w:rsidRDefault="003E0668" w:rsidP="00B73ED4">
      <w:pPr>
        <w:pStyle w:val="a3"/>
        <w:rPr>
          <w:rFonts w:ascii="Times New Roman" w:hAnsi="Times New Roman" w:cs="Times New Roman"/>
          <w:sz w:val="27"/>
          <w:szCs w:val="27"/>
          <w:lang w:val="en-US" w:eastAsia="ru-RU"/>
        </w:rPr>
      </w:pPr>
      <w:proofErr w:type="gramStart"/>
      <w:r w:rsidRPr="003E0668">
        <w:rPr>
          <w:lang w:val="en-US" w:eastAsia="ru-RU"/>
        </w:rPr>
        <w:t>text(</w:t>
      </w:r>
      <w:proofErr w:type="gramEnd"/>
      <w:r w:rsidRPr="003E0668">
        <w:rPr>
          <w:lang w:val="en-US" w:eastAsia="ru-RU"/>
        </w:rPr>
        <w:t>3.05,0.16,'\</w:t>
      </w:r>
      <w:proofErr w:type="spellStart"/>
      <w:r w:rsidRPr="003E0668">
        <w:rPr>
          <w:lang w:val="en-US" w:eastAsia="ru-RU"/>
        </w:rPr>
        <w:t>leftarrow</w:t>
      </w:r>
      <w:proofErr w:type="spellEnd"/>
      <w:r w:rsidRPr="003E0668">
        <w:rPr>
          <w:lang w:val="en-US" w:eastAsia="ru-RU"/>
        </w:rPr>
        <w:t xml:space="preserve"> sin(x)');</w:t>
      </w:r>
    </w:p>
    <w:p w:rsidR="003E0668" w:rsidRPr="003E0668" w:rsidRDefault="003E0668" w:rsidP="003E06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Из результата работы данной программы, представленного на рис. 3.9, видно каким образом работают функции создания подписей на графике, а также отображение сетки графика.</w:t>
      </w:r>
      <w:r w:rsidR="00B73ED4" w:rsidRPr="00B73ED4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t xml:space="preserve"> </w:t>
      </w:r>
      <w:r w:rsidR="00B73ED4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23DC0079" wp14:editId="4A0AE5EB">
            <wp:extent cx="4124325" cy="3093244"/>
            <wp:effectExtent l="0" t="0" r="0" b="0"/>
            <wp:docPr id="11" name="Рисунок 11" descr="http://www.sernam.ru/archive/arch.php?path=../htm/lect_matlab/files.book&amp;file=matlab_15.files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 descr="http://www.sernam.ru/archive/arch.php?path=../htm/lect_matlab/files.book&amp;file=matlab_15.files/image005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09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68" w:rsidRPr="003E0668" w:rsidRDefault="00B73ED4" w:rsidP="00B73E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   </w:t>
      </w:r>
      <w:r w:rsidR="003E0668" w:rsidRPr="003E066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Рис. 3.9. Пример работы функций оформления графика</w:t>
      </w:r>
    </w:p>
    <w:p w:rsidR="00B73ED4" w:rsidRPr="00065DE5" w:rsidRDefault="00B73ED4" w:rsidP="00B73ED4">
      <w:pPr>
        <w:pStyle w:val="a9"/>
        <w:rPr>
          <w:sz w:val="32"/>
          <w:szCs w:val="32"/>
        </w:rPr>
      </w:pPr>
      <w:r>
        <w:rPr>
          <w:b/>
          <w:i/>
          <w:iCs/>
          <w:sz w:val="32"/>
          <w:szCs w:val="32"/>
        </w:rPr>
        <w:t>Помещение</w:t>
      </w:r>
      <w:r w:rsidRPr="00065DE5">
        <w:rPr>
          <w:b/>
          <w:i/>
          <w:iCs/>
          <w:sz w:val="32"/>
          <w:szCs w:val="32"/>
        </w:rPr>
        <w:t xml:space="preserve"> текста на график с помощью мыши</w:t>
      </w:r>
    </w:p>
    <w:p w:rsidR="00B73ED4" w:rsidRPr="00B73ED4" w:rsidRDefault="00B73ED4" w:rsidP="00B73ED4">
      <w:pPr>
        <w:pStyle w:val="a9"/>
        <w:rPr>
          <w:color w:val="000000"/>
          <w:sz w:val="27"/>
          <w:szCs w:val="27"/>
          <w:lang w:eastAsia="ru-RU"/>
        </w:rPr>
      </w:pPr>
      <w:r w:rsidRPr="00B73ED4">
        <w:rPr>
          <w:color w:val="000000"/>
          <w:sz w:val="27"/>
          <w:szCs w:val="27"/>
          <w:lang w:eastAsia="ru-RU"/>
        </w:rPr>
        <w:t xml:space="preserve">Для маркировки графиков можно ввести любой текст с помощью мыши командой </w:t>
      </w:r>
      <w:proofErr w:type="spellStart"/>
      <w:r w:rsidRPr="00B73ED4">
        <w:rPr>
          <w:b/>
          <w:color w:val="000000"/>
          <w:sz w:val="27"/>
          <w:szCs w:val="27"/>
          <w:lang w:eastAsia="ru-RU"/>
        </w:rPr>
        <w:t>gtext</w:t>
      </w:r>
      <w:proofErr w:type="spellEnd"/>
      <w:r w:rsidRPr="00B73ED4">
        <w:rPr>
          <w:color w:val="000000"/>
          <w:sz w:val="27"/>
          <w:szCs w:val="27"/>
          <w:lang w:eastAsia="ru-RU"/>
        </w:rPr>
        <w:t xml:space="preserve">. Команда помещается </w:t>
      </w:r>
      <w:r w:rsidRPr="00B73ED4">
        <w:rPr>
          <w:b/>
          <w:i/>
          <w:color w:val="000000"/>
          <w:sz w:val="27"/>
          <w:szCs w:val="27"/>
          <w:lang w:eastAsia="ru-RU"/>
        </w:rPr>
        <w:t>после</w:t>
      </w:r>
      <w:r w:rsidRPr="00B73ED4">
        <w:rPr>
          <w:color w:val="000000"/>
          <w:sz w:val="27"/>
          <w:szCs w:val="27"/>
          <w:lang w:eastAsia="ru-RU"/>
        </w:rPr>
        <w:t xml:space="preserve"> команды </w:t>
      </w:r>
      <w:r w:rsidRPr="00B73ED4">
        <w:rPr>
          <w:b/>
          <w:color w:val="000000"/>
          <w:sz w:val="27"/>
          <w:szCs w:val="27"/>
          <w:lang w:eastAsia="ru-RU"/>
        </w:rPr>
        <w:t>plot</w:t>
      </w:r>
      <w:r w:rsidRPr="00B73ED4">
        <w:rPr>
          <w:color w:val="000000"/>
          <w:sz w:val="27"/>
          <w:szCs w:val="27"/>
          <w:lang w:eastAsia="ru-RU"/>
        </w:rPr>
        <w:t>.</w:t>
      </w:r>
    </w:p>
    <w:p w:rsidR="00B73ED4" w:rsidRPr="00B73ED4" w:rsidRDefault="00B73ED4" w:rsidP="00B73ED4">
      <w:pPr>
        <w:pStyle w:val="a9"/>
        <w:rPr>
          <w:color w:val="000000"/>
          <w:sz w:val="27"/>
          <w:szCs w:val="27"/>
          <w:lang w:eastAsia="ru-RU"/>
        </w:rPr>
      </w:pPr>
      <w:r w:rsidRPr="00B73ED4">
        <w:rPr>
          <w:i/>
          <w:color w:val="000000"/>
          <w:sz w:val="27"/>
          <w:szCs w:val="27"/>
          <w:lang w:eastAsia="ru-RU"/>
        </w:rPr>
        <w:drawing>
          <wp:anchor distT="0" distB="0" distL="114935" distR="114935" simplePos="0" relativeHeight="251669504" behindDoc="1" locked="0" layoutInCell="1" allowOverlap="1" wp14:anchorId="13168B2D" wp14:editId="62E5EB94">
            <wp:simplePos x="0" y="0"/>
            <wp:positionH relativeFrom="column">
              <wp:posOffset>2472690</wp:posOffset>
            </wp:positionH>
            <wp:positionV relativeFrom="paragraph">
              <wp:posOffset>454025</wp:posOffset>
            </wp:positionV>
            <wp:extent cx="3819525" cy="2864485"/>
            <wp:effectExtent l="0" t="0" r="9525" b="0"/>
            <wp:wrapTight wrapText="bothSides">
              <wp:wrapPolygon edited="0">
                <wp:start x="0" y="0"/>
                <wp:lineTo x="0" y="21404"/>
                <wp:lineTo x="21546" y="21404"/>
                <wp:lineTo x="21546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8644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73ED4">
        <w:rPr>
          <w:i/>
          <w:color w:val="000000"/>
          <w:sz w:val="27"/>
          <w:szCs w:val="27"/>
          <w:lang w:eastAsia="ru-RU"/>
        </w:rPr>
        <w:t>gtext</w:t>
      </w:r>
      <w:proofErr w:type="spellEnd"/>
      <w:r w:rsidRPr="00B73ED4">
        <w:rPr>
          <w:i/>
          <w:color w:val="000000"/>
          <w:sz w:val="27"/>
          <w:szCs w:val="27"/>
          <w:lang w:eastAsia="ru-RU"/>
        </w:rPr>
        <w:t xml:space="preserve"> (‘</w:t>
      </w:r>
      <w:proofErr w:type="spellStart"/>
      <w:r w:rsidRPr="00B73ED4">
        <w:rPr>
          <w:i/>
          <w:color w:val="000000"/>
          <w:sz w:val="27"/>
          <w:szCs w:val="27"/>
          <w:lang w:eastAsia="ru-RU"/>
        </w:rPr>
        <w:t>string</w:t>
      </w:r>
      <w:proofErr w:type="spellEnd"/>
      <w:r w:rsidRPr="00B73ED4">
        <w:rPr>
          <w:i/>
          <w:color w:val="000000"/>
          <w:sz w:val="27"/>
          <w:szCs w:val="27"/>
          <w:lang w:eastAsia="ru-RU"/>
        </w:rPr>
        <w:t>‘)</w:t>
      </w:r>
      <w:r>
        <w:rPr>
          <w:sz w:val="28"/>
          <w:szCs w:val="28"/>
        </w:rPr>
        <w:t xml:space="preserve"> </w:t>
      </w:r>
      <w:r w:rsidRPr="00B73ED4">
        <w:rPr>
          <w:color w:val="000000"/>
          <w:sz w:val="27"/>
          <w:szCs w:val="27"/>
          <w:lang w:eastAsia="ru-RU"/>
        </w:rPr>
        <w:t xml:space="preserve">– выводит на график перемещаемый мышкой маркер в виде крестика. Установив </w:t>
      </w:r>
      <w:proofErr w:type="gramStart"/>
      <w:r w:rsidRPr="00B73ED4">
        <w:rPr>
          <w:color w:val="000000"/>
          <w:sz w:val="27"/>
          <w:szCs w:val="27"/>
          <w:lang w:eastAsia="ru-RU"/>
        </w:rPr>
        <w:t>маркер в нужное место и щелкнув</w:t>
      </w:r>
      <w:proofErr w:type="gramEnd"/>
      <w:r w:rsidRPr="00B73ED4">
        <w:rPr>
          <w:color w:val="000000"/>
          <w:sz w:val="27"/>
          <w:szCs w:val="27"/>
          <w:lang w:eastAsia="ru-RU"/>
        </w:rPr>
        <w:t xml:space="preserve"> кнопкой мыши, получим текст на графике.</w:t>
      </w:r>
    </w:p>
    <w:p w:rsidR="00B73ED4" w:rsidRDefault="00B73ED4" w:rsidP="00B73ED4">
      <w:pPr>
        <w:pStyle w:val="a3"/>
        <w:rPr>
          <w:lang w:val="en-US"/>
        </w:rPr>
      </w:pPr>
      <w:r>
        <w:rPr>
          <w:lang w:val="en-US"/>
        </w:rPr>
        <w:t>&gt;&gt; x = 0.2*pi</w:t>
      </w:r>
      <w:proofErr w:type="gramStart"/>
      <w:r>
        <w:rPr>
          <w:lang w:val="en-US"/>
        </w:rPr>
        <w:t>:0.01</w:t>
      </w:r>
      <w:proofErr w:type="gramEnd"/>
      <w:r>
        <w:rPr>
          <w:lang w:val="en-US"/>
        </w:rPr>
        <w:t>*pi:2*pi;</w:t>
      </w:r>
    </w:p>
    <w:p w:rsidR="00B73ED4" w:rsidRDefault="00B73ED4" w:rsidP="00B73ED4">
      <w:pPr>
        <w:pStyle w:val="a3"/>
        <w:rPr>
          <w:lang w:val="en-US"/>
        </w:rPr>
      </w:pPr>
      <w:r>
        <w:rPr>
          <w:lang w:val="en-US"/>
        </w:rPr>
        <w:t>&gt;&gt; y1 = sin(x)</w:t>
      </w:r>
      <w:proofErr w:type="gramStart"/>
      <w:r>
        <w:rPr>
          <w:lang w:val="en-US"/>
        </w:rPr>
        <w:t>;  y2</w:t>
      </w:r>
      <w:proofErr w:type="gramEnd"/>
      <w:r>
        <w:rPr>
          <w:lang w:val="en-US"/>
        </w:rPr>
        <w:t>=sin(x).^2;  y3=sin(x).^3;</w:t>
      </w:r>
    </w:p>
    <w:p w:rsidR="00B73ED4" w:rsidRDefault="00B73ED4" w:rsidP="00B73ED4">
      <w:pPr>
        <w:pStyle w:val="a3"/>
        <w:rPr>
          <w:lang w:val="en-US"/>
        </w:rPr>
      </w:pPr>
      <w:r>
        <w:rPr>
          <w:lang w:val="en-US"/>
        </w:rPr>
        <w:t xml:space="preserve">&gt;&gt; </w:t>
      </w:r>
      <w:proofErr w:type="gramStart"/>
      <w:r>
        <w:rPr>
          <w:lang w:val="en-US"/>
        </w:rPr>
        <w:t>plot(</w:t>
      </w:r>
      <w:proofErr w:type="gramEnd"/>
      <w:r>
        <w:rPr>
          <w:lang w:val="en-US"/>
        </w:rPr>
        <w:t>x,y1)</w:t>
      </w:r>
    </w:p>
    <w:p w:rsidR="00B73ED4" w:rsidRDefault="00B73ED4" w:rsidP="00B73ED4">
      <w:pPr>
        <w:pStyle w:val="a3"/>
        <w:rPr>
          <w:lang w:val="en-US"/>
        </w:rPr>
      </w:pPr>
      <w:r>
        <w:rPr>
          <w:lang w:val="en-US"/>
        </w:rPr>
        <w:t xml:space="preserve">&gt;&gt; </w:t>
      </w:r>
      <w:proofErr w:type="spellStart"/>
      <w:proofErr w:type="gramStart"/>
      <w:r>
        <w:rPr>
          <w:lang w:val="en-US"/>
        </w:rPr>
        <w:t>gtext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'It is testing'), </w:t>
      </w:r>
    </w:p>
    <w:p w:rsidR="00B73ED4" w:rsidRPr="00B73ED4" w:rsidRDefault="00B73ED4" w:rsidP="00B73ED4">
      <w:pPr>
        <w:pStyle w:val="a3"/>
        <w:rPr>
          <w:lang w:val="en-US"/>
        </w:rPr>
      </w:pPr>
      <w:r>
        <w:rPr>
          <w:lang w:val="en-US"/>
        </w:rPr>
        <w:t xml:space="preserve"> &gt;&gt; </w:t>
      </w:r>
      <w:proofErr w:type="gramStart"/>
      <w:r>
        <w:rPr>
          <w:lang w:val="en-US"/>
        </w:rPr>
        <w:t>grid</w:t>
      </w:r>
      <w:proofErr w:type="gramEnd"/>
    </w:p>
    <w:p w:rsidR="00B73ED4" w:rsidRDefault="00B73ED4" w:rsidP="00B73ED4">
      <w:pPr>
        <w:pStyle w:val="a9"/>
        <w:rPr>
          <w:sz w:val="28"/>
          <w:szCs w:val="28"/>
          <w:lang w:val="en-US"/>
        </w:rPr>
      </w:pPr>
    </w:p>
    <w:p w:rsidR="00B73ED4" w:rsidRDefault="00B73ED4" w:rsidP="00B73ED4">
      <w:pPr>
        <w:pStyle w:val="a9"/>
        <w:rPr>
          <w:sz w:val="28"/>
          <w:szCs w:val="28"/>
          <w:lang w:val="en-US"/>
        </w:rPr>
      </w:pPr>
    </w:p>
    <w:p w:rsidR="00B73ED4" w:rsidRDefault="00B73ED4" w:rsidP="00B73ED4">
      <w:pPr>
        <w:pStyle w:val="a9"/>
        <w:rPr>
          <w:sz w:val="28"/>
          <w:szCs w:val="28"/>
          <w:lang w:val="en-US"/>
        </w:rPr>
      </w:pPr>
    </w:p>
    <w:p w:rsidR="00B73ED4" w:rsidRDefault="00B73ED4" w:rsidP="00B73ED4">
      <w:pPr>
        <w:pStyle w:val="a9"/>
        <w:rPr>
          <w:sz w:val="28"/>
          <w:szCs w:val="28"/>
          <w:lang w:val="en-US"/>
        </w:rPr>
      </w:pPr>
    </w:p>
    <w:p w:rsidR="00B73ED4" w:rsidRDefault="00B73ED4" w:rsidP="00B73ED4">
      <w:pPr>
        <w:pStyle w:val="a9"/>
        <w:rPr>
          <w:sz w:val="28"/>
          <w:szCs w:val="28"/>
          <w:lang w:val="en-US"/>
        </w:rPr>
      </w:pPr>
    </w:p>
    <w:p w:rsidR="00B73ED4" w:rsidRDefault="00B73ED4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br w:type="page"/>
      </w:r>
    </w:p>
    <w:p w:rsidR="00F8431D" w:rsidRDefault="00F8431D" w:rsidP="00F8431D">
      <w:pPr>
        <w:spacing w:line="360" w:lineRule="auto"/>
        <w:rPr>
          <w:b/>
          <w:sz w:val="28"/>
          <w:szCs w:val="28"/>
        </w:rPr>
      </w:pPr>
      <w:r w:rsidRPr="00795C48">
        <w:rPr>
          <w:b/>
          <w:sz w:val="28"/>
          <w:szCs w:val="28"/>
        </w:rPr>
        <w:lastRenderedPageBreak/>
        <w:t xml:space="preserve">Команда </w:t>
      </w:r>
      <w:proofErr w:type="spellStart"/>
      <w:r w:rsidRPr="00795C48">
        <w:rPr>
          <w:b/>
          <w:sz w:val="28"/>
          <w:szCs w:val="28"/>
        </w:rPr>
        <w:t>gca</w:t>
      </w:r>
      <w:proofErr w:type="spellEnd"/>
      <w:r w:rsidRPr="00795C48">
        <w:rPr>
          <w:b/>
          <w:sz w:val="28"/>
          <w:szCs w:val="28"/>
        </w:rPr>
        <w:t xml:space="preserve"> в графиках</w:t>
      </w:r>
    </w:p>
    <w:p w:rsidR="00F8431D" w:rsidRPr="00F8431D" w:rsidRDefault="00F8431D" w:rsidP="00F8431D">
      <w:pPr>
        <w:pStyle w:val="a3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Для получения указателя на текущие оси, и графическое окно служат две функции: </w:t>
      </w:r>
      <w:proofErr w:type="spellStart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gca</w:t>
      </w:r>
      <w:proofErr w:type="spellEnd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(сокращение от </w:t>
      </w:r>
      <w:proofErr w:type="spellStart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get</w:t>
      </w:r>
      <w:proofErr w:type="spellEnd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current</w:t>
      </w:r>
      <w:proofErr w:type="spellEnd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axes</w:t>
      </w:r>
      <w:proofErr w:type="spellEnd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) и </w:t>
      </w:r>
      <w:proofErr w:type="spellStart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gcf</w:t>
      </w:r>
      <w:proofErr w:type="spellEnd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(сокращение от </w:t>
      </w:r>
      <w:proofErr w:type="spellStart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get</w:t>
      </w:r>
      <w:proofErr w:type="spellEnd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current</w:t>
      </w:r>
      <w:proofErr w:type="spellEnd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figure</w:t>
      </w:r>
      <w:proofErr w:type="spellEnd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), соответственно. Их можно использовать, например, для установки значений свойств только что созданных осей или графического окна.</w:t>
      </w:r>
    </w:p>
    <w:p w:rsidR="00F8431D" w:rsidRPr="00F8431D" w:rsidRDefault="00F8431D" w:rsidP="00F8431D">
      <w:pPr>
        <w:rPr>
          <w:rFonts w:ascii="Times New Roman" w:eastAsia="Times New Roman" w:hAnsi="Times New Roman" w:cs="Times New Roman"/>
          <w:color w:val="C00000"/>
          <w:sz w:val="27"/>
          <w:szCs w:val="27"/>
          <w:lang w:eastAsia="ru-RU"/>
        </w:rPr>
      </w:pPr>
      <w:r w:rsidRPr="00F8431D">
        <w:rPr>
          <w:rFonts w:ascii="Times New Roman" w:eastAsia="Times New Roman" w:hAnsi="Times New Roman" w:cs="Times New Roman"/>
          <w:color w:val="C00000"/>
          <w:sz w:val="27"/>
          <w:szCs w:val="27"/>
          <w:lang w:eastAsia="ru-RU"/>
        </w:rPr>
        <w:t>Например, требуется изменить густоту сетки, чтобы ее шаг по осям x,y был единице.</w:t>
      </w:r>
    </w:p>
    <w:p w:rsidR="00F8431D" w:rsidRPr="00F8431D" w:rsidRDefault="00F8431D" w:rsidP="00F8431D">
      <w:pPr>
        <w:pStyle w:val="a3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Это изменяется расстановкой меток  по осям, которые обозначаются '</w:t>
      </w:r>
      <w:proofErr w:type="spellStart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XTick</w:t>
      </w:r>
      <w:proofErr w:type="spellEnd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' и '</w:t>
      </w:r>
      <w:proofErr w:type="spellStart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YTick</w:t>
      </w:r>
      <w:proofErr w:type="spellEnd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', </w:t>
      </w:r>
      <w:proofErr w:type="gramStart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например</w:t>
      </w:r>
      <w:proofErr w:type="gramEnd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так:</w:t>
      </w:r>
    </w:p>
    <w:p w:rsidR="00F8431D" w:rsidRPr="00F8431D" w:rsidRDefault="00F8431D" w:rsidP="00F8431D">
      <w:pPr>
        <w:pStyle w:val="a3"/>
        <w:rPr>
          <w:lang w:val="en-US"/>
        </w:rPr>
      </w:pPr>
    </w:p>
    <w:p w:rsidR="00F8431D" w:rsidRPr="00F8431D" w:rsidRDefault="00F8431D" w:rsidP="00F8431D">
      <w:pPr>
        <w:pStyle w:val="a3"/>
        <w:rPr>
          <w:lang w:val="en-US"/>
        </w:rPr>
      </w:pPr>
      <w:proofErr w:type="gramStart"/>
      <w:r w:rsidRPr="00F8431D">
        <w:rPr>
          <w:lang w:val="en-US"/>
        </w:rPr>
        <w:t>set(</w:t>
      </w:r>
      <w:proofErr w:type="spellStart"/>
      <w:proofErr w:type="gramEnd"/>
      <w:r w:rsidRPr="00F8431D">
        <w:rPr>
          <w:lang w:val="en-US"/>
        </w:rPr>
        <w:t>gca</w:t>
      </w:r>
      <w:proofErr w:type="spellEnd"/>
      <w:r w:rsidRPr="00F8431D">
        <w:rPr>
          <w:lang w:val="en-US"/>
        </w:rPr>
        <w:t>,'</w:t>
      </w:r>
      <w:proofErr w:type="spellStart"/>
      <w:r w:rsidRPr="00F8431D">
        <w:rPr>
          <w:lang w:val="en-US"/>
        </w:rPr>
        <w:t>XTick</w:t>
      </w:r>
      <w:proofErr w:type="spellEnd"/>
      <w:r w:rsidRPr="00F8431D">
        <w:rPr>
          <w:lang w:val="en-US"/>
        </w:rPr>
        <w:t>',[0:100],'</w:t>
      </w:r>
      <w:proofErr w:type="spellStart"/>
      <w:r w:rsidRPr="00F8431D">
        <w:rPr>
          <w:lang w:val="en-US"/>
        </w:rPr>
        <w:t>YTick</w:t>
      </w:r>
      <w:proofErr w:type="spellEnd"/>
      <w:r w:rsidRPr="00F8431D">
        <w:rPr>
          <w:lang w:val="en-US"/>
        </w:rPr>
        <w:t>',[0:100])</w:t>
      </w:r>
    </w:p>
    <w:p w:rsidR="00F8431D" w:rsidRPr="00F8431D" w:rsidRDefault="00F8431D" w:rsidP="00F8431D">
      <w:pPr>
        <w:pStyle w:val="a3"/>
        <w:rPr>
          <w:lang w:val="en-US"/>
        </w:rPr>
      </w:pPr>
    </w:p>
    <w:p w:rsidR="00F8431D" w:rsidRPr="00F8431D" w:rsidRDefault="00F8431D" w:rsidP="00F8431D">
      <w:pPr>
        <w:pStyle w:val="a3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</w:t>
      </w:r>
      <w:r w:rsidRPr="001A0D4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ункция </w:t>
      </w:r>
      <w:proofErr w:type="spellStart"/>
      <w:r w:rsidRPr="001A0D4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set</w:t>
      </w:r>
      <w:proofErr w:type="spellEnd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Pr="001A0D4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служит</w:t>
      </w:r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д</w:t>
      </w:r>
      <w:r w:rsidRPr="001A0D4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ля задания значений </w:t>
      </w:r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параметрам </w:t>
      </w:r>
      <w:r w:rsidRPr="001A0D4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графических объектов</w:t>
      </w:r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F8431D" w:rsidRPr="00F8431D" w:rsidRDefault="00F8431D" w:rsidP="00F8431D">
      <w:pPr>
        <w:pStyle w:val="a3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Используемая в аргументах функции команда </w:t>
      </w:r>
      <w:proofErr w:type="spellStart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gca</w:t>
      </w:r>
      <w:proofErr w:type="spellEnd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</w:t>
      </w:r>
      <w:proofErr w:type="spellStart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get</w:t>
      </w:r>
      <w:proofErr w:type="spellEnd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current</w:t>
      </w:r>
      <w:proofErr w:type="spellEnd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axes</w:t>
      </w:r>
      <w:proofErr w:type="spellEnd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) ссылается на текущие оси координат, т.е. указывает, что действия будут выполняться в  текущих осях. </w:t>
      </w:r>
    </w:p>
    <w:p w:rsidR="00F8431D" w:rsidRPr="0026390C" w:rsidRDefault="00F8431D" w:rsidP="00F8431D">
      <w:pPr>
        <w:pStyle w:val="a3"/>
        <w:rPr>
          <w:color w:val="C00000"/>
          <w:sz w:val="28"/>
          <w:szCs w:val="28"/>
        </w:rPr>
      </w:pPr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Если для графика </w:t>
      </w:r>
      <w:proofErr w:type="spellStart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plot</w:t>
      </w:r>
      <w:proofErr w:type="spellEnd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</w:t>
      </w:r>
      <w:proofErr w:type="spellStart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x,y</w:t>
      </w:r>
      <w:proofErr w:type="spellEnd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), построенного в некотором месте программы,</w:t>
      </w:r>
      <w:r w:rsidRPr="0026390C">
        <w:rPr>
          <w:color w:val="C00000"/>
          <w:sz w:val="28"/>
          <w:szCs w:val="28"/>
        </w:rPr>
        <w:t xml:space="preserve"> </w:t>
      </w:r>
      <w:r w:rsidRPr="00F8431D">
        <w:rPr>
          <w:rFonts w:ascii="Times New Roman" w:eastAsia="Times New Roman" w:hAnsi="Times New Roman" w:cs="Times New Roman"/>
          <w:color w:val="C00000"/>
          <w:sz w:val="27"/>
          <w:szCs w:val="27"/>
          <w:lang w:eastAsia="ru-RU"/>
        </w:rPr>
        <w:t>требуется выяснить толщину линий W,</w:t>
      </w:r>
      <w:r w:rsidRPr="0026390C">
        <w:rPr>
          <w:color w:val="C00000"/>
          <w:sz w:val="28"/>
          <w:szCs w:val="28"/>
        </w:rPr>
        <w:t xml:space="preserve"> </w:t>
      </w:r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то используется функция </w:t>
      </w:r>
      <w:proofErr w:type="spellStart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get</w:t>
      </w:r>
      <w:proofErr w:type="spellEnd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:</w:t>
      </w:r>
    </w:p>
    <w:p w:rsidR="00F8431D" w:rsidRDefault="00F8431D" w:rsidP="00F8431D">
      <w:pPr>
        <w:pStyle w:val="a3"/>
        <w:rPr>
          <w:lang w:eastAsia="ru-RU"/>
        </w:rPr>
      </w:pPr>
    </w:p>
    <w:p w:rsidR="00F8431D" w:rsidRPr="00F8431D" w:rsidRDefault="00F8431D" w:rsidP="00F8431D">
      <w:pPr>
        <w:pStyle w:val="a3"/>
        <w:rPr>
          <w:lang w:val="en-US" w:eastAsia="ru-RU"/>
        </w:rPr>
      </w:pPr>
      <w:r w:rsidRPr="001A0D4D">
        <w:rPr>
          <w:lang w:val="en-US" w:eastAsia="ru-RU"/>
        </w:rPr>
        <w:t>h = plot(</w:t>
      </w:r>
      <w:proofErr w:type="spellStart"/>
      <w:r w:rsidRPr="001A0D4D">
        <w:rPr>
          <w:lang w:val="en-US" w:eastAsia="ru-RU"/>
        </w:rPr>
        <w:t>x</w:t>
      </w:r>
      <w:proofErr w:type="gramStart"/>
      <w:r w:rsidRPr="001A0D4D">
        <w:rPr>
          <w:lang w:val="en-US" w:eastAsia="ru-RU"/>
        </w:rPr>
        <w:t>,y</w:t>
      </w:r>
      <w:proofErr w:type="spellEnd"/>
      <w:proofErr w:type="gramEnd"/>
      <w:r w:rsidRPr="001A0D4D">
        <w:rPr>
          <w:lang w:val="en-US" w:eastAsia="ru-RU"/>
        </w:rPr>
        <w:t>)</w:t>
      </w:r>
    </w:p>
    <w:p w:rsidR="00F8431D" w:rsidRDefault="00F8431D" w:rsidP="00F8431D">
      <w:pPr>
        <w:pStyle w:val="a3"/>
        <w:rPr>
          <w:lang w:eastAsia="ru-RU"/>
        </w:rPr>
      </w:pPr>
      <w:r w:rsidRPr="001A0D4D">
        <w:rPr>
          <w:lang w:val="en-US" w:eastAsia="ru-RU"/>
        </w:rPr>
        <w:t xml:space="preserve">W = </w:t>
      </w:r>
      <w:proofErr w:type="gramStart"/>
      <w:r w:rsidRPr="001A0D4D">
        <w:rPr>
          <w:lang w:val="en-US" w:eastAsia="ru-RU"/>
        </w:rPr>
        <w:t>get(</w:t>
      </w:r>
      <w:proofErr w:type="gramEnd"/>
      <w:r w:rsidRPr="001A0D4D">
        <w:rPr>
          <w:lang w:val="en-US" w:eastAsia="ru-RU"/>
        </w:rPr>
        <w:t>h, '</w:t>
      </w:r>
      <w:proofErr w:type="spellStart"/>
      <w:r w:rsidRPr="001A0D4D">
        <w:rPr>
          <w:lang w:val="en-US" w:eastAsia="ru-RU"/>
        </w:rPr>
        <w:t>LineWidth</w:t>
      </w:r>
      <w:proofErr w:type="spellEnd"/>
      <w:r w:rsidRPr="001A0D4D">
        <w:rPr>
          <w:lang w:val="en-US" w:eastAsia="ru-RU"/>
        </w:rPr>
        <w:t>')</w:t>
      </w:r>
    </w:p>
    <w:p w:rsidR="00F8431D" w:rsidRPr="001A0D4D" w:rsidRDefault="00F8431D" w:rsidP="00F8431D">
      <w:pPr>
        <w:pStyle w:val="a3"/>
        <w:rPr>
          <w:lang w:eastAsia="ru-RU"/>
        </w:rPr>
      </w:pPr>
    </w:p>
    <w:p w:rsidR="00F8431D" w:rsidRPr="00F8431D" w:rsidRDefault="00F8431D" w:rsidP="00F8431D">
      <w:pPr>
        <w:suppressAutoHyphens/>
        <w:spacing w:after="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A0D4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Предположим, что необходимо не </w:t>
      </w:r>
      <w:r w:rsidRPr="00070CA0">
        <w:rPr>
          <w:rFonts w:ascii="Times New Roman" w:eastAsia="Times New Roman" w:hAnsi="Times New Roman" w:cs="Times New Roman"/>
          <w:sz w:val="27"/>
          <w:szCs w:val="27"/>
          <w:lang w:eastAsia="ru-RU"/>
        </w:rPr>
        <w:t>просто</w:t>
      </w:r>
      <w:r w:rsidRPr="00070CA0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Pr="00070CA0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установить заданную толщину линии, </w:t>
      </w:r>
      <w:r w:rsidRPr="001A0D4D">
        <w:rPr>
          <w:rFonts w:ascii="Times New Roman" w:eastAsia="Times New Roman" w:hAnsi="Times New Roman" w:cs="Times New Roman"/>
          <w:color w:val="C00000"/>
          <w:sz w:val="27"/>
          <w:szCs w:val="27"/>
          <w:lang w:eastAsia="ru-RU"/>
        </w:rPr>
        <w:t>а увеличить ее на 2пт</w:t>
      </w:r>
      <w:r w:rsidRPr="001A0D4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Для этого выясняется текущая толщина, увеличивается на 2пт и задается в качестве нового значения свойства </w:t>
      </w:r>
      <w:proofErr w:type="spellStart"/>
      <w:r w:rsidRPr="001A0D4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LineWidth</w:t>
      </w:r>
      <w:proofErr w:type="spellEnd"/>
      <w:r w:rsidRPr="001A0D4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:</w:t>
      </w:r>
    </w:p>
    <w:p w:rsidR="00F8431D" w:rsidRPr="001A0D4D" w:rsidRDefault="00F8431D" w:rsidP="00F8431D">
      <w:pPr>
        <w:pStyle w:val="a3"/>
        <w:rPr>
          <w:lang w:val="en-US"/>
        </w:rPr>
      </w:pPr>
      <w:proofErr w:type="gramStart"/>
      <w:r w:rsidRPr="001A0D4D">
        <w:rPr>
          <w:lang w:val="en-US"/>
        </w:rPr>
        <w:t>set(</w:t>
      </w:r>
      <w:proofErr w:type="gramEnd"/>
      <w:r w:rsidRPr="001A0D4D">
        <w:rPr>
          <w:lang w:val="en-US"/>
        </w:rPr>
        <w:t>h, '</w:t>
      </w:r>
      <w:proofErr w:type="spellStart"/>
      <w:r w:rsidRPr="001A0D4D">
        <w:rPr>
          <w:lang w:val="en-US"/>
        </w:rPr>
        <w:t>LineWidth</w:t>
      </w:r>
      <w:proofErr w:type="spellEnd"/>
      <w:r w:rsidRPr="001A0D4D">
        <w:rPr>
          <w:lang w:val="en-US"/>
        </w:rPr>
        <w:t>', W+2)</w:t>
      </w:r>
    </w:p>
    <w:p w:rsidR="00F8431D" w:rsidRPr="001A0D4D" w:rsidRDefault="00F8431D" w:rsidP="00F8431D">
      <w:pPr>
        <w:pStyle w:val="a3"/>
        <w:rPr>
          <w:lang w:val="en-US"/>
        </w:rPr>
      </w:pPr>
    </w:p>
    <w:p w:rsidR="00F8431D" w:rsidRPr="00F8431D" w:rsidRDefault="00F8431D" w:rsidP="00F8431D">
      <w:pPr>
        <w:rPr>
          <w:rFonts w:ascii="Times New Roman" w:eastAsia="Times New Roman" w:hAnsi="Times New Roman" w:cs="Times New Roman"/>
          <w:color w:val="C00000"/>
          <w:sz w:val="27"/>
          <w:szCs w:val="27"/>
          <w:lang w:eastAsia="ru-RU"/>
        </w:rPr>
      </w:pPr>
      <w:r w:rsidRPr="00F8431D">
        <w:rPr>
          <w:rFonts w:ascii="Times New Roman" w:eastAsia="Times New Roman" w:hAnsi="Times New Roman" w:cs="Times New Roman"/>
          <w:color w:val="C00000"/>
          <w:sz w:val="27"/>
          <w:szCs w:val="27"/>
          <w:lang w:eastAsia="ru-RU"/>
        </w:rPr>
        <w:t xml:space="preserve">Изменить стиль линий сетки </w:t>
      </w:r>
      <w:r w:rsidRPr="00070CA0">
        <w:rPr>
          <w:rFonts w:ascii="Times New Roman" w:eastAsia="Times New Roman" w:hAnsi="Times New Roman" w:cs="Times New Roman"/>
          <w:sz w:val="27"/>
          <w:szCs w:val="27"/>
          <w:lang w:eastAsia="ru-RU"/>
        </w:rPr>
        <w:t>- сплошной, пунктир, штрих-пунктир.</w:t>
      </w:r>
    </w:p>
    <w:p w:rsidR="00F8431D" w:rsidRPr="00F8431D" w:rsidRDefault="00F8431D" w:rsidP="00F8431D">
      <w:pPr>
        <w:pStyle w:val="a3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Для этого нужно изменить свойство '</w:t>
      </w:r>
      <w:proofErr w:type="spellStart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GridLineStyle</w:t>
      </w:r>
      <w:proofErr w:type="spellEnd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', которое можно найти в таблице свойств  текущего графика. Таблица свойств текущего графика открывается по команде </w:t>
      </w:r>
    </w:p>
    <w:p w:rsidR="00F8431D" w:rsidRDefault="00F8431D" w:rsidP="00F8431D">
      <w:pPr>
        <w:pStyle w:val="a3"/>
      </w:pPr>
    </w:p>
    <w:p w:rsidR="00F8431D" w:rsidRDefault="00F8431D" w:rsidP="00F8431D">
      <w:pPr>
        <w:pStyle w:val="a3"/>
      </w:pPr>
      <w:proofErr w:type="gramStart"/>
      <w:r w:rsidRPr="00F8431D">
        <w:rPr>
          <w:lang w:val="en-US"/>
        </w:rPr>
        <w:t>inspect</w:t>
      </w:r>
      <w:r w:rsidRPr="00F8431D">
        <w:t>(</w:t>
      </w:r>
      <w:proofErr w:type="spellStart"/>
      <w:proofErr w:type="gramEnd"/>
      <w:r w:rsidRPr="00F8431D">
        <w:rPr>
          <w:lang w:val="en-US"/>
        </w:rPr>
        <w:t>gca</w:t>
      </w:r>
      <w:proofErr w:type="spellEnd"/>
      <w:r w:rsidRPr="00F8431D">
        <w:t>)</w:t>
      </w:r>
    </w:p>
    <w:p w:rsidR="00F8431D" w:rsidRPr="00F8431D" w:rsidRDefault="00F8431D" w:rsidP="00F8431D">
      <w:pPr>
        <w:pStyle w:val="a3"/>
      </w:pPr>
    </w:p>
    <w:p w:rsidR="00F8431D" w:rsidRPr="00F8431D" w:rsidRDefault="00F8431D" w:rsidP="00F8431D">
      <w:pPr>
        <w:pStyle w:val="a3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Отыскивая нужные свойства и пробуя разные варианты, вносим изменения в стиль изображения линий сетки.</w:t>
      </w:r>
    </w:p>
    <w:p w:rsidR="00070CA0" w:rsidRDefault="00F8431D" w:rsidP="00F8431D">
      <w:pPr>
        <w:pStyle w:val="a3"/>
      </w:pPr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Можно менять даже шаг меток по осям, например, по оси x задать шаг 45:</w:t>
      </w:r>
      <w:r w:rsidRPr="002169A6">
        <w:rPr>
          <w:rFonts w:ascii="Times New Roman" w:hAnsi="Times New Roman"/>
          <w:sz w:val="28"/>
          <w:szCs w:val="28"/>
        </w:rPr>
        <w:br/>
      </w:r>
    </w:p>
    <w:p w:rsidR="00070CA0" w:rsidRDefault="00F8431D" w:rsidP="00F8431D">
      <w:pPr>
        <w:pStyle w:val="a3"/>
      </w:pPr>
      <w:proofErr w:type="gramStart"/>
      <w:r w:rsidRPr="00F8431D">
        <w:rPr>
          <w:lang w:val="en-US"/>
        </w:rPr>
        <w:t>set</w:t>
      </w:r>
      <w:r w:rsidRPr="00F8431D">
        <w:t>(</w:t>
      </w:r>
      <w:proofErr w:type="spellStart"/>
      <w:proofErr w:type="gramEnd"/>
      <w:r w:rsidRPr="00F8431D">
        <w:rPr>
          <w:lang w:val="en-US"/>
        </w:rPr>
        <w:t>gca</w:t>
      </w:r>
      <w:proofErr w:type="spellEnd"/>
      <w:r w:rsidRPr="00F8431D">
        <w:t>, '</w:t>
      </w:r>
      <w:proofErr w:type="spellStart"/>
      <w:r w:rsidRPr="00F8431D">
        <w:rPr>
          <w:lang w:val="en-US"/>
        </w:rPr>
        <w:t>XTick</w:t>
      </w:r>
      <w:proofErr w:type="spellEnd"/>
      <w:r w:rsidRPr="00F8431D">
        <w:t>',0:45:360)</w:t>
      </w:r>
    </w:p>
    <w:p w:rsidR="00F8431D" w:rsidRPr="001A0D4D" w:rsidRDefault="00F8431D" w:rsidP="00F8431D">
      <w:pPr>
        <w:pStyle w:val="a3"/>
        <w:rPr>
          <w:rFonts w:ascii="Verdana" w:hAnsi="Verdana"/>
          <w:color w:val="000000"/>
          <w:sz w:val="20"/>
          <w:szCs w:val="20"/>
          <w:lang w:eastAsia="ru-RU"/>
        </w:rPr>
      </w:pPr>
      <w:r w:rsidRPr="00F8431D">
        <w:br/>
      </w:r>
      <w:r w:rsidRPr="00F8431D">
        <w:rPr>
          <w:rFonts w:ascii="Times New Roman" w:hAnsi="Times New Roman"/>
          <w:color w:val="000000"/>
          <w:sz w:val="27"/>
          <w:szCs w:val="27"/>
          <w:lang w:eastAsia="ru-RU"/>
        </w:rPr>
        <w:t>Ф</w:t>
      </w:r>
      <w:r w:rsidRPr="001A0D4D">
        <w:rPr>
          <w:rFonts w:ascii="Times New Roman" w:hAnsi="Times New Roman"/>
          <w:color w:val="000000"/>
          <w:sz w:val="27"/>
          <w:szCs w:val="27"/>
          <w:lang w:eastAsia="ru-RU"/>
        </w:rPr>
        <w:t xml:space="preserve">ункция </w:t>
      </w:r>
      <w:proofErr w:type="spellStart"/>
      <w:r w:rsidRPr="001A0D4D">
        <w:rPr>
          <w:rFonts w:ascii="Times New Roman" w:hAnsi="Times New Roman"/>
          <w:color w:val="000000"/>
          <w:sz w:val="27"/>
          <w:szCs w:val="27"/>
          <w:lang w:eastAsia="ru-RU"/>
        </w:rPr>
        <w:t>set</w:t>
      </w:r>
      <w:proofErr w:type="spellEnd"/>
      <w:r w:rsidRPr="00F8431D">
        <w:rPr>
          <w:rFonts w:ascii="Times New Roman" w:hAnsi="Times New Roman"/>
          <w:color w:val="000000"/>
          <w:sz w:val="27"/>
          <w:szCs w:val="27"/>
          <w:lang w:eastAsia="ru-RU"/>
        </w:rPr>
        <w:t xml:space="preserve"> </w:t>
      </w:r>
      <w:r w:rsidRPr="001A0D4D">
        <w:rPr>
          <w:rFonts w:ascii="Times New Roman" w:hAnsi="Times New Roman"/>
          <w:color w:val="000000"/>
          <w:sz w:val="27"/>
          <w:szCs w:val="27"/>
          <w:lang w:eastAsia="ru-RU"/>
        </w:rPr>
        <w:t xml:space="preserve"> </w:t>
      </w:r>
      <w:r w:rsidRPr="00F8431D">
        <w:rPr>
          <w:rFonts w:ascii="Times New Roman" w:hAnsi="Times New Roman"/>
          <w:color w:val="000000"/>
          <w:sz w:val="27"/>
          <w:szCs w:val="27"/>
          <w:lang w:eastAsia="ru-RU"/>
        </w:rPr>
        <w:t>в качестве своих аргументов содержит</w:t>
      </w:r>
      <w:r w:rsidRPr="001A0D4D">
        <w:rPr>
          <w:rFonts w:ascii="Times New Roman" w:hAnsi="Times New Roman"/>
          <w:color w:val="000000"/>
          <w:sz w:val="27"/>
          <w:szCs w:val="27"/>
          <w:lang w:eastAsia="ru-RU"/>
        </w:rPr>
        <w:t xml:space="preserve"> указател</w:t>
      </w:r>
      <w:r w:rsidRPr="00F8431D">
        <w:rPr>
          <w:rFonts w:ascii="Times New Roman" w:hAnsi="Times New Roman"/>
          <w:color w:val="000000"/>
          <w:sz w:val="27"/>
          <w:szCs w:val="27"/>
          <w:lang w:eastAsia="ru-RU"/>
        </w:rPr>
        <w:t>ь</w:t>
      </w:r>
      <w:r w:rsidRPr="001A0D4D">
        <w:rPr>
          <w:rFonts w:ascii="Times New Roman" w:hAnsi="Times New Roman"/>
          <w:color w:val="000000"/>
          <w:sz w:val="27"/>
          <w:szCs w:val="27"/>
          <w:lang w:eastAsia="ru-RU"/>
        </w:rPr>
        <w:t xml:space="preserve"> на объект</w:t>
      </w:r>
      <w:r w:rsidRPr="00F8431D">
        <w:rPr>
          <w:rFonts w:ascii="Times New Roman" w:hAnsi="Times New Roman"/>
          <w:color w:val="000000"/>
          <w:sz w:val="27"/>
          <w:szCs w:val="27"/>
          <w:lang w:eastAsia="ru-RU"/>
        </w:rPr>
        <w:t xml:space="preserve"> (h) </w:t>
      </w:r>
      <w:r w:rsidRPr="001A0D4D">
        <w:rPr>
          <w:rFonts w:ascii="Times New Roman" w:hAnsi="Times New Roman"/>
          <w:color w:val="000000"/>
          <w:sz w:val="27"/>
          <w:szCs w:val="27"/>
          <w:lang w:eastAsia="ru-RU"/>
        </w:rPr>
        <w:t xml:space="preserve"> и пар</w:t>
      </w:r>
      <w:r w:rsidRPr="00F8431D">
        <w:rPr>
          <w:rFonts w:ascii="Times New Roman" w:hAnsi="Times New Roman"/>
          <w:color w:val="000000"/>
          <w:sz w:val="27"/>
          <w:szCs w:val="27"/>
          <w:lang w:eastAsia="ru-RU"/>
        </w:rPr>
        <w:t>у</w:t>
      </w:r>
      <w:r w:rsidRPr="001A0D4D">
        <w:rPr>
          <w:rFonts w:ascii="Verdana" w:hAnsi="Verdana"/>
          <w:color w:val="000000"/>
          <w:sz w:val="20"/>
          <w:szCs w:val="20"/>
          <w:lang w:eastAsia="ru-RU"/>
        </w:rPr>
        <w:t xml:space="preserve"> </w:t>
      </w:r>
      <w:r>
        <w:rPr>
          <w:rFonts w:ascii="Verdana" w:hAnsi="Verdana"/>
          <w:sz w:val="20"/>
          <w:szCs w:val="20"/>
          <w:lang w:eastAsia="ru-RU"/>
        </w:rPr>
        <w:t>(</w:t>
      </w:r>
      <w:r w:rsidRPr="001A0D4D">
        <w:rPr>
          <w:rFonts w:ascii="Verdana" w:hAnsi="Verdana"/>
          <w:color w:val="000000"/>
          <w:sz w:val="20"/>
          <w:szCs w:val="20"/>
          <w:lang w:eastAsia="ru-RU"/>
        </w:rPr>
        <w:t>'</w:t>
      </w:r>
      <w:proofErr w:type="spellStart"/>
      <w:r w:rsidRPr="001A0D4D">
        <w:rPr>
          <w:rFonts w:ascii="Verdana" w:hAnsi="Verdana"/>
          <w:color w:val="000000"/>
          <w:sz w:val="20"/>
          <w:szCs w:val="20"/>
          <w:lang w:eastAsia="ru-RU"/>
        </w:rPr>
        <w:t>НазваниеСвойства</w:t>
      </w:r>
      <w:proofErr w:type="spellEnd"/>
      <w:r w:rsidRPr="001A0D4D">
        <w:rPr>
          <w:rFonts w:ascii="Verdana" w:hAnsi="Verdana"/>
          <w:color w:val="000000"/>
          <w:sz w:val="20"/>
          <w:szCs w:val="20"/>
          <w:lang w:eastAsia="ru-RU"/>
        </w:rPr>
        <w:t>'</w:t>
      </w:r>
      <w:r>
        <w:rPr>
          <w:rFonts w:ascii="Verdana" w:hAnsi="Verdana"/>
          <w:sz w:val="20"/>
          <w:szCs w:val="20"/>
          <w:lang w:eastAsia="ru-RU"/>
        </w:rPr>
        <w:t>, З</w:t>
      </w:r>
      <w:r w:rsidRPr="001A0D4D">
        <w:rPr>
          <w:rFonts w:ascii="Verdana" w:hAnsi="Verdana"/>
          <w:color w:val="000000"/>
          <w:sz w:val="20"/>
          <w:szCs w:val="20"/>
          <w:lang w:eastAsia="ru-RU"/>
        </w:rPr>
        <w:t>начение</w:t>
      </w:r>
      <w:r>
        <w:rPr>
          <w:rFonts w:ascii="Verdana" w:hAnsi="Verdana"/>
          <w:sz w:val="20"/>
          <w:szCs w:val="20"/>
          <w:lang w:eastAsia="ru-RU"/>
        </w:rPr>
        <w:t>)</w:t>
      </w:r>
      <w:r w:rsidRPr="001A0D4D">
        <w:rPr>
          <w:rFonts w:ascii="Verdana" w:hAnsi="Verdana"/>
          <w:color w:val="000000"/>
          <w:sz w:val="20"/>
          <w:szCs w:val="20"/>
          <w:lang w:eastAsia="ru-RU"/>
        </w:rPr>
        <w:t>:</w:t>
      </w:r>
    </w:p>
    <w:p w:rsidR="00070CA0" w:rsidRDefault="00070CA0" w:rsidP="00F8431D">
      <w:pPr>
        <w:pStyle w:val="a3"/>
      </w:pPr>
    </w:p>
    <w:p w:rsidR="00F8431D" w:rsidRPr="001A0D4D" w:rsidRDefault="00F8431D" w:rsidP="00F8431D">
      <w:pPr>
        <w:pStyle w:val="a3"/>
        <w:rPr>
          <w:lang w:val="en-US"/>
        </w:rPr>
      </w:pPr>
      <w:proofErr w:type="gramStart"/>
      <w:r w:rsidRPr="001A0D4D">
        <w:rPr>
          <w:lang w:val="en-US"/>
        </w:rPr>
        <w:t>set(</w:t>
      </w:r>
      <w:proofErr w:type="gramEnd"/>
      <w:r w:rsidRPr="001A0D4D">
        <w:rPr>
          <w:lang w:val="en-US"/>
        </w:rPr>
        <w:t>h, '</w:t>
      </w:r>
      <w:proofErr w:type="spellStart"/>
      <w:r w:rsidRPr="001A0D4D">
        <w:rPr>
          <w:lang w:val="en-US"/>
        </w:rPr>
        <w:t>НазваниеСвойства</w:t>
      </w:r>
      <w:proofErr w:type="spellEnd"/>
      <w:r w:rsidRPr="001A0D4D">
        <w:rPr>
          <w:lang w:val="en-US"/>
        </w:rPr>
        <w:t xml:space="preserve">', </w:t>
      </w:r>
      <w:proofErr w:type="spellStart"/>
      <w:r w:rsidRPr="00F8431D">
        <w:rPr>
          <w:lang w:val="en-US"/>
        </w:rPr>
        <w:t>З</w:t>
      </w:r>
      <w:r w:rsidRPr="001A0D4D">
        <w:rPr>
          <w:lang w:val="en-US"/>
        </w:rPr>
        <w:t>начение</w:t>
      </w:r>
      <w:proofErr w:type="spellEnd"/>
      <w:r w:rsidRPr="001A0D4D">
        <w:rPr>
          <w:lang w:val="en-US"/>
        </w:rPr>
        <w:t>)</w:t>
      </w:r>
    </w:p>
    <w:p w:rsidR="00F8431D" w:rsidRPr="001A0D4D" w:rsidRDefault="00F8431D" w:rsidP="00F8431D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Может указываться</w:t>
      </w:r>
      <w:r w:rsidRPr="001A0D4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нескольк</w:t>
      </w:r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</w:t>
      </w:r>
      <w:r w:rsidRPr="001A0D4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пар для установки значений ряду свойств:</w:t>
      </w:r>
    </w:p>
    <w:p w:rsidR="00F8431D" w:rsidRDefault="00F8431D" w:rsidP="00F8431D">
      <w:pPr>
        <w:pStyle w:val="a3"/>
      </w:pPr>
      <w:proofErr w:type="spellStart"/>
      <w:proofErr w:type="gramStart"/>
      <w:r w:rsidRPr="001A0D4D">
        <w:rPr>
          <w:lang w:val="en-US"/>
        </w:rPr>
        <w:t>set</w:t>
      </w:r>
      <w:proofErr w:type="spellEnd"/>
      <w:r w:rsidRPr="001A0D4D">
        <w:rPr>
          <w:lang w:val="en-US"/>
        </w:rPr>
        <w:t>(</w:t>
      </w:r>
      <w:proofErr w:type="gramEnd"/>
      <w:r w:rsidRPr="001A0D4D">
        <w:rPr>
          <w:lang w:val="en-US"/>
        </w:rPr>
        <w:t xml:space="preserve">h, 'НазваниеСвойства1', </w:t>
      </w:r>
      <w:r w:rsidRPr="00F8431D">
        <w:rPr>
          <w:lang w:val="en-US"/>
        </w:rPr>
        <w:t>З</w:t>
      </w:r>
      <w:r w:rsidRPr="001A0D4D">
        <w:rPr>
          <w:lang w:val="en-US"/>
        </w:rPr>
        <w:t xml:space="preserve">начение1, 'НазваниеСвойства2', </w:t>
      </w:r>
      <w:r w:rsidRPr="00F8431D">
        <w:rPr>
          <w:lang w:val="en-US"/>
        </w:rPr>
        <w:t>З</w:t>
      </w:r>
      <w:r w:rsidRPr="001A0D4D">
        <w:rPr>
          <w:lang w:val="en-US"/>
        </w:rPr>
        <w:t>начение2</w:t>
      </w:r>
      <w:r w:rsidRPr="00F8431D">
        <w:rPr>
          <w:lang w:val="en-US"/>
        </w:rPr>
        <w:t>)</w:t>
      </w:r>
    </w:p>
    <w:p w:rsidR="00070CA0" w:rsidRPr="00070CA0" w:rsidRDefault="00070CA0" w:rsidP="00F8431D">
      <w:pPr>
        <w:pStyle w:val="a3"/>
      </w:pPr>
    </w:p>
    <w:p w:rsidR="00F8431D" w:rsidRDefault="00F8431D" w:rsidP="00F8431D">
      <w:pPr>
        <w:rPr>
          <w:sz w:val="28"/>
          <w:szCs w:val="28"/>
          <w:u w:val="single"/>
          <w:lang w:val="en-US"/>
        </w:rPr>
      </w:pPr>
      <w:proofErr w:type="gramStart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См</w:t>
      </w:r>
      <w:proofErr w:type="gramEnd"/>
      <w:r w:rsidRPr="00F8431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также:</w:t>
      </w:r>
      <w:r w:rsidRPr="002169A6">
        <w:rPr>
          <w:rFonts w:ascii="Times New Roman" w:hAnsi="Times New Roman"/>
          <w:sz w:val="28"/>
          <w:szCs w:val="28"/>
        </w:rPr>
        <w:br/>
      </w:r>
      <w:hyperlink r:id="rId27" w:history="1">
        <w:r w:rsidRPr="00292A5F">
          <w:rPr>
            <w:rStyle w:val="a5"/>
            <w:sz w:val="28"/>
            <w:szCs w:val="28"/>
            <w:lang w:val="en-US"/>
          </w:rPr>
          <w:t>http</w:t>
        </w:r>
        <w:r w:rsidRPr="00292A5F">
          <w:rPr>
            <w:rStyle w:val="a5"/>
            <w:sz w:val="28"/>
            <w:szCs w:val="28"/>
          </w:rPr>
          <w:t>://</w:t>
        </w:r>
        <w:proofErr w:type="spellStart"/>
        <w:r w:rsidRPr="00292A5F">
          <w:rPr>
            <w:rStyle w:val="a5"/>
            <w:sz w:val="28"/>
            <w:szCs w:val="28"/>
            <w:lang w:val="en-US"/>
          </w:rPr>
          <w:t>habrahabr</w:t>
        </w:r>
        <w:proofErr w:type="spellEnd"/>
        <w:r w:rsidRPr="00292A5F">
          <w:rPr>
            <w:rStyle w:val="a5"/>
            <w:sz w:val="28"/>
            <w:szCs w:val="28"/>
          </w:rPr>
          <w:t>.</w:t>
        </w:r>
        <w:proofErr w:type="spellStart"/>
        <w:r w:rsidRPr="00292A5F">
          <w:rPr>
            <w:rStyle w:val="a5"/>
            <w:sz w:val="28"/>
            <w:szCs w:val="28"/>
            <w:lang w:val="en-US"/>
          </w:rPr>
          <w:t>ru</w:t>
        </w:r>
        <w:proofErr w:type="spellEnd"/>
        <w:r w:rsidRPr="00292A5F">
          <w:rPr>
            <w:rStyle w:val="a5"/>
            <w:sz w:val="28"/>
            <w:szCs w:val="28"/>
          </w:rPr>
          <w:t>/</w:t>
        </w:r>
        <w:r w:rsidRPr="00292A5F">
          <w:rPr>
            <w:rStyle w:val="a5"/>
            <w:sz w:val="28"/>
            <w:szCs w:val="28"/>
            <w:lang w:val="en-US"/>
          </w:rPr>
          <w:t>post</w:t>
        </w:r>
        <w:r w:rsidRPr="00292A5F">
          <w:rPr>
            <w:rStyle w:val="a5"/>
            <w:sz w:val="28"/>
            <w:szCs w:val="28"/>
          </w:rPr>
          <w:t>/174697/</w:t>
        </w:r>
      </w:hyperlink>
    </w:p>
    <w:p w:rsidR="00A442C7" w:rsidRDefault="00A442C7" w:rsidP="00A442C7">
      <w:pPr>
        <w:pStyle w:val="a9"/>
        <w:ind w:left="0"/>
        <w:rPr>
          <w:sz w:val="28"/>
          <w:szCs w:val="28"/>
        </w:rPr>
      </w:pPr>
      <w:hyperlink r:id="rId28" w:history="1">
        <w:r w:rsidRPr="000A3221">
          <w:rPr>
            <w:rStyle w:val="a5"/>
            <w:sz w:val="28"/>
            <w:szCs w:val="28"/>
          </w:rPr>
          <w:t>https://www.youtube.com/watch?v=rH8kiCK_aUQ</w:t>
        </w:r>
      </w:hyperlink>
      <w:r>
        <w:rPr>
          <w:sz w:val="28"/>
          <w:szCs w:val="28"/>
        </w:rPr>
        <w:t xml:space="preserve"> –</w:t>
      </w:r>
      <w:r w:rsidRPr="00A3761A">
        <w:rPr>
          <w:sz w:val="28"/>
          <w:szCs w:val="28"/>
        </w:rPr>
        <w:t xml:space="preserve"> </w:t>
      </w:r>
      <w:r>
        <w:rPr>
          <w:sz w:val="28"/>
          <w:szCs w:val="28"/>
        </w:rPr>
        <w:t>учебное видео о построении простейших графиков</w:t>
      </w:r>
    </w:p>
    <w:p w:rsidR="00A442C7" w:rsidRPr="00A442C7" w:rsidRDefault="00A442C7" w:rsidP="00F8431D">
      <w:pPr>
        <w:rPr>
          <w:sz w:val="28"/>
          <w:szCs w:val="28"/>
          <w:u w:val="single"/>
        </w:rPr>
      </w:pPr>
      <w:r w:rsidRPr="00A442C7">
        <w:rPr>
          <w:sz w:val="28"/>
          <w:szCs w:val="28"/>
          <w:u w:val="single"/>
        </w:rPr>
        <w:t xml:space="preserve"> </w:t>
      </w:r>
    </w:p>
    <w:p w:rsidR="00070CA0" w:rsidRPr="00A442C7" w:rsidRDefault="00070CA0" w:rsidP="00070CA0">
      <w:pPr>
        <w:ind w:left="-284" w:firstLine="142"/>
        <w:rPr>
          <w:b/>
          <w:sz w:val="28"/>
          <w:szCs w:val="28"/>
        </w:rPr>
      </w:pPr>
      <w:r w:rsidRPr="00EC3194">
        <w:rPr>
          <w:b/>
          <w:sz w:val="28"/>
          <w:szCs w:val="28"/>
        </w:rPr>
        <w:t xml:space="preserve">График </w:t>
      </w:r>
      <w:r>
        <w:rPr>
          <w:b/>
          <w:sz w:val="28"/>
          <w:szCs w:val="28"/>
        </w:rPr>
        <w:t xml:space="preserve">в виде </w:t>
      </w:r>
      <w:r w:rsidRPr="00EC3194">
        <w:rPr>
          <w:b/>
          <w:sz w:val="28"/>
          <w:szCs w:val="28"/>
        </w:rPr>
        <w:t>сплошной лини</w:t>
      </w:r>
      <w:r>
        <w:rPr>
          <w:b/>
          <w:sz w:val="28"/>
          <w:szCs w:val="28"/>
        </w:rPr>
        <w:t>и</w:t>
      </w:r>
      <w:r w:rsidR="00A442C7" w:rsidRPr="00A442C7">
        <w:rPr>
          <w:b/>
          <w:sz w:val="28"/>
          <w:szCs w:val="28"/>
        </w:rPr>
        <w:t xml:space="preserve">  </w:t>
      </w:r>
      <w:proofErr w:type="spellStart"/>
      <w:r w:rsidR="00A442C7" w:rsidRPr="00B73ED4">
        <w:rPr>
          <w:b/>
          <w:color w:val="000000"/>
          <w:sz w:val="27"/>
          <w:szCs w:val="27"/>
          <w:lang w:eastAsia="ru-RU"/>
        </w:rPr>
        <w:t>plot</w:t>
      </w:r>
      <w:proofErr w:type="spellEnd"/>
      <w:r w:rsidR="00A442C7" w:rsidRPr="00B73ED4">
        <w:rPr>
          <w:color w:val="000000"/>
          <w:sz w:val="27"/>
          <w:szCs w:val="27"/>
          <w:lang w:eastAsia="ru-RU"/>
        </w:rPr>
        <w:t>.</w:t>
      </w:r>
    </w:p>
    <w:p w:rsidR="00070CA0" w:rsidRDefault="00070CA0" w:rsidP="00070CA0">
      <w:pPr>
        <w:ind w:left="-284" w:firstLine="142"/>
        <w:rPr>
          <w:sz w:val="28"/>
          <w:szCs w:val="28"/>
        </w:rPr>
      </w:pP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drawing>
          <wp:anchor distT="0" distB="0" distL="114935" distR="114935" simplePos="0" relativeHeight="251672576" behindDoc="1" locked="0" layoutInCell="1" allowOverlap="1" wp14:anchorId="6CF414C0" wp14:editId="6ACD042E">
            <wp:simplePos x="0" y="0"/>
            <wp:positionH relativeFrom="column">
              <wp:posOffset>2367915</wp:posOffset>
            </wp:positionH>
            <wp:positionV relativeFrom="paragraph">
              <wp:posOffset>97155</wp:posOffset>
            </wp:positionV>
            <wp:extent cx="2980055" cy="2408555"/>
            <wp:effectExtent l="0" t="0" r="0" b="0"/>
            <wp:wrapTight wrapText="bothSides">
              <wp:wrapPolygon edited="0">
                <wp:start x="0" y="0"/>
                <wp:lineTo x="0" y="21355"/>
                <wp:lineTo x="21402" y="21355"/>
                <wp:lineTo x="21402" y="0"/>
                <wp:lineTo x="0" y="0"/>
              </wp:wrapPolygon>
            </wp:wrapTight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055" cy="24085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0CA0">
        <w:rPr>
          <w:lang w:val="en-US"/>
        </w:rPr>
        <w:t>x=0:0.05:5;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>y=</w:t>
      </w:r>
      <w:proofErr w:type="gramStart"/>
      <w:r w:rsidRPr="00070CA0">
        <w:rPr>
          <w:lang w:val="en-US"/>
        </w:rPr>
        <w:t>sin(</w:t>
      </w:r>
      <w:proofErr w:type="gramEnd"/>
      <w:r w:rsidRPr="00070CA0">
        <w:rPr>
          <w:lang w:val="en-US"/>
        </w:rPr>
        <w:t>x.^2);</w:t>
      </w:r>
    </w:p>
    <w:p w:rsidR="00070CA0" w:rsidRPr="00070CA0" w:rsidRDefault="00070CA0" w:rsidP="00070CA0">
      <w:pPr>
        <w:pStyle w:val="a3"/>
        <w:rPr>
          <w:lang w:val="en-US"/>
        </w:rPr>
      </w:pPr>
      <w:proofErr w:type="gramStart"/>
      <w:r w:rsidRPr="00070CA0">
        <w:rPr>
          <w:lang w:val="en-US"/>
        </w:rPr>
        <w:t>plot(</w:t>
      </w:r>
      <w:proofErr w:type="spellStart"/>
      <w:proofErr w:type="gramEnd"/>
      <w:r w:rsidRPr="00070CA0">
        <w:rPr>
          <w:lang w:val="en-US"/>
        </w:rPr>
        <w:t>x,y</w:t>
      </w:r>
      <w:proofErr w:type="spellEnd"/>
      <w:r w:rsidRPr="00070CA0">
        <w:rPr>
          <w:lang w:val="en-US"/>
        </w:rPr>
        <w:t>);</w:t>
      </w:r>
    </w:p>
    <w:p w:rsidR="00070CA0" w:rsidRPr="00070CA0" w:rsidRDefault="00070CA0" w:rsidP="00070CA0">
      <w:pPr>
        <w:ind w:left="-284" w:firstLine="142"/>
        <w:rPr>
          <w:rFonts w:ascii="Verdana" w:hAnsi="Verdana" w:cs="Verdana"/>
          <w:lang w:val="en-US"/>
        </w:rPr>
      </w:pPr>
    </w:p>
    <w:p w:rsidR="00070CA0" w:rsidRPr="00070CA0" w:rsidRDefault="00070CA0" w:rsidP="00070CA0">
      <w:pPr>
        <w:ind w:left="-284" w:firstLine="142"/>
        <w:rPr>
          <w:rFonts w:ascii="Verdana" w:hAnsi="Verdana" w:cs="Verdana"/>
          <w:lang w:val="en-US"/>
        </w:rPr>
      </w:pPr>
    </w:p>
    <w:p w:rsidR="00070CA0" w:rsidRPr="00070CA0" w:rsidRDefault="00070CA0" w:rsidP="00070CA0">
      <w:pPr>
        <w:ind w:left="-284" w:firstLine="142"/>
        <w:rPr>
          <w:rFonts w:ascii="Verdana" w:hAnsi="Verdana" w:cs="Verdana"/>
          <w:lang w:val="en-US"/>
        </w:rPr>
      </w:pPr>
    </w:p>
    <w:p w:rsidR="00070CA0" w:rsidRPr="00070CA0" w:rsidRDefault="00070CA0" w:rsidP="00070CA0">
      <w:pPr>
        <w:ind w:left="-284" w:firstLine="142"/>
        <w:rPr>
          <w:rFonts w:ascii="Verdana" w:hAnsi="Verdana" w:cs="Verdana"/>
          <w:lang w:val="en-US"/>
        </w:rPr>
      </w:pPr>
    </w:p>
    <w:p w:rsidR="00070CA0" w:rsidRPr="00070CA0" w:rsidRDefault="00070CA0" w:rsidP="00070CA0">
      <w:pPr>
        <w:ind w:left="-284" w:firstLine="142"/>
        <w:rPr>
          <w:rFonts w:ascii="Verdana" w:hAnsi="Verdana" w:cs="Verdana"/>
          <w:lang w:val="en-US"/>
        </w:rPr>
      </w:pPr>
    </w:p>
    <w:p w:rsidR="00070CA0" w:rsidRPr="00070CA0" w:rsidRDefault="00070CA0" w:rsidP="00070CA0">
      <w:pPr>
        <w:ind w:left="-284" w:firstLine="142"/>
        <w:rPr>
          <w:rFonts w:ascii="Verdana" w:hAnsi="Verdana" w:cs="Verdana"/>
          <w:lang w:val="en-US"/>
        </w:rPr>
      </w:pPr>
    </w:p>
    <w:p w:rsidR="00070CA0" w:rsidRPr="00070CA0" w:rsidRDefault="00070CA0" w:rsidP="00070CA0">
      <w:pPr>
        <w:ind w:left="-284" w:firstLine="142"/>
        <w:rPr>
          <w:rFonts w:ascii="Verdana" w:hAnsi="Verdana" w:cs="Verdana"/>
          <w:lang w:val="en-US"/>
        </w:rPr>
      </w:pPr>
    </w:p>
    <w:p w:rsidR="00070CA0" w:rsidRPr="00A62E90" w:rsidRDefault="00070CA0" w:rsidP="00A442C7">
      <w:pPr>
        <w:pStyle w:val="a9"/>
        <w:tabs>
          <w:tab w:val="left" w:pos="1590"/>
        </w:tabs>
        <w:rPr>
          <w:sz w:val="28"/>
          <w:szCs w:val="28"/>
        </w:rPr>
      </w:pPr>
      <w:r w:rsidRPr="00A62E90">
        <w:rPr>
          <w:b/>
          <w:iCs/>
          <w:sz w:val="28"/>
          <w:szCs w:val="28"/>
        </w:rPr>
        <w:t>Графики дискретных функций</w:t>
      </w:r>
    </w:p>
    <w:p w:rsidR="00070CA0" w:rsidRPr="009648FD" w:rsidRDefault="00070CA0" w:rsidP="00070CA0">
      <w:pPr>
        <w:pStyle w:val="a9"/>
        <w:rPr>
          <w:i/>
          <w:sz w:val="28"/>
          <w:szCs w:val="28"/>
        </w:rPr>
      </w:pPr>
      <w:r w:rsidRPr="00A442C7">
        <w:rPr>
          <w:color w:val="000000"/>
          <w:sz w:val="27"/>
          <w:szCs w:val="27"/>
          <w:lang w:eastAsia="ru-RU"/>
        </w:rPr>
        <w:t>В сопротивлении материалов и строительной механике принято графики характеристик напряженно-деформированного состояния штриховать вертикальными линиями. Для построения подобных графиков используется команда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stem</w:t>
      </w:r>
      <w:r>
        <w:rPr>
          <w:sz w:val="28"/>
          <w:szCs w:val="28"/>
        </w:rPr>
        <w:t>( …</w:t>
      </w:r>
      <w:proofErr w:type="gramStart"/>
      <w:r>
        <w:rPr>
          <w:sz w:val="28"/>
          <w:szCs w:val="28"/>
        </w:rPr>
        <w:t xml:space="preserve"> )</w:t>
      </w:r>
      <w:proofErr w:type="gramEnd"/>
      <w:r>
        <w:rPr>
          <w:sz w:val="28"/>
          <w:szCs w:val="28"/>
        </w:rPr>
        <w:t>.</w:t>
      </w:r>
    </w:p>
    <w:p w:rsidR="00070CA0" w:rsidRPr="009648FD" w:rsidRDefault="00070CA0" w:rsidP="00070CA0">
      <w:pPr>
        <w:pStyle w:val="a9"/>
        <w:rPr>
          <w:i/>
          <w:sz w:val="28"/>
          <w:szCs w:val="28"/>
        </w:rPr>
      </w:pPr>
      <w:proofErr w:type="gramStart"/>
      <w:r>
        <w:rPr>
          <w:i/>
          <w:sz w:val="28"/>
          <w:szCs w:val="28"/>
          <w:lang w:val="en-US"/>
        </w:rPr>
        <w:t>stem</w:t>
      </w:r>
      <w:r>
        <w:rPr>
          <w:sz w:val="28"/>
          <w:szCs w:val="28"/>
        </w:rPr>
        <w:t>(</w:t>
      </w:r>
      <w:proofErr w:type="gramEnd"/>
      <w:r>
        <w:rPr>
          <w:i/>
          <w:sz w:val="28"/>
          <w:szCs w:val="28"/>
          <w:lang w:val="en-US"/>
        </w:rPr>
        <w:t>x</w:t>
      </w:r>
      <w:r>
        <w:rPr>
          <w:i/>
          <w:sz w:val="28"/>
          <w:szCs w:val="28"/>
        </w:rPr>
        <w:t xml:space="preserve">, </w:t>
      </w:r>
      <w:r>
        <w:rPr>
          <w:i/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) – </w:t>
      </w:r>
      <w:r w:rsidRPr="00A442C7">
        <w:rPr>
          <w:color w:val="000000"/>
          <w:sz w:val="27"/>
          <w:szCs w:val="27"/>
          <w:lang w:eastAsia="ru-RU"/>
        </w:rPr>
        <w:t>строит график с заштрихованными частями между нулевой линией и кривой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</w:rPr>
        <w:t>у</w:t>
      </w:r>
      <w:r>
        <w:rPr>
          <w:sz w:val="28"/>
          <w:szCs w:val="28"/>
        </w:rPr>
        <w:t xml:space="preserve"> = </w:t>
      </w:r>
      <w:r>
        <w:rPr>
          <w:i/>
          <w:sz w:val="28"/>
          <w:szCs w:val="28"/>
          <w:lang w:val="en-US"/>
        </w:rPr>
        <w:t>f</w:t>
      </w:r>
      <w:r>
        <w:rPr>
          <w:sz w:val="28"/>
          <w:szCs w:val="28"/>
        </w:rPr>
        <w:t>(</w:t>
      </w:r>
      <w:r>
        <w:rPr>
          <w:i/>
          <w:sz w:val="28"/>
          <w:szCs w:val="28"/>
          <w:lang w:val="en-US"/>
        </w:rPr>
        <w:t>x</w:t>
      </w:r>
      <w:r>
        <w:rPr>
          <w:sz w:val="28"/>
          <w:szCs w:val="28"/>
        </w:rPr>
        <w:t>).</w:t>
      </w:r>
    </w:p>
    <w:p w:rsidR="00070CA0" w:rsidRPr="009648FD" w:rsidRDefault="00070CA0" w:rsidP="00070CA0">
      <w:pPr>
        <w:pStyle w:val="a9"/>
        <w:rPr>
          <w:i/>
          <w:sz w:val="28"/>
          <w:szCs w:val="28"/>
        </w:rPr>
      </w:pPr>
      <w:proofErr w:type="gramStart"/>
      <w:r>
        <w:rPr>
          <w:i/>
          <w:sz w:val="28"/>
          <w:szCs w:val="28"/>
          <w:lang w:val="en-US"/>
        </w:rPr>
        <w:t>stem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 … , </w:t>
      </w:r>
      <w:r>
        <w:rPr>
          <w:rFonts w:ascii="Symbol" w:hAnsi="Symbol" w:cs="Symbol"/>
          <w:sz w:val="28"/>
          <w:szCs w:val="28"/>
        </w:rPr>
        <w:t>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LINESPEC</w:t>
      </w:r>
      <w:r>
        <w:rPr>
          <w:i/>
          <w:sz w:val="28"/>
          <w:szCs w:val="28"/>
        </w:rPr>
        <w:t xml:space="preserve"> </w:t>
      </w:r>
      <w:r>
        <w:rPr>
          <w:rFonts w:ascii="Symbol" w:hAnsi="Symbol" w:cs="Symbol"/>
          <w:sz w:val="28"/>
          <w:szCs w:val="28"/>
          <w:lang w:val="en-US"/>
        </w:rPr>
        <w:t></w:t>
      </w:r>
      <w:r>
        <w:rPr>
          <w:sz w:val="28"/>
          <w:szCs w:val="28"/>
        </w:rPr>
        <w:t xml:space="preserve"> ) – </w:t>
      </w:r>
      <w:r w:rsidRPr="00A442C7">
        <w:rPr>
          <w:color w:val="000000"/>
          <w:sz w:val="27"/>
          <w:szCs w:val="27"/>
          <w:lang w:eastAsia="ru-RU"/>
        </w:rPr>
        <w:t>аналогична команде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stem</w:t>
      </w:r>
      <w:r>
        <w:rPr>
          <w:sz w:val="28"/>
          <w:szCs w:val="28"/>
        </w:rPr>
        <w:t>(</w:t>
      </w:r>
      <w:r>
        <w:rPr>
          <w:i/>
          <w:sz w:val="28"/>
          <w:szCs w:val="28"/>
          <w:lang w:val="en-US"/>
        </w:rPr>
        <w:t>x</w:t>
      </w:r>
      <w:r>
        <w:rPr>
          <w:i/>
          <w:sz w:val="28"/>
          <w:szCs w:val="28"/>
        </w:rPr>
        <w:t xml:space="preserve">, </w:t>
      </w:r>
      <w:r>
        <w:rPr>
          <w:i/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), </w:t>
      </w:r>
      <w:r w:rsidRPr="00A442C7">
        <w:rPr>
          <w:color w:val="000000"/>
          <w:sz w:val="27"/>
          <w:szCs w:val="27"/>
          <w:lang w:eastAsia="ru-RU"/>
        </w:rPr>
        <w:t xml:space="preserve">но имеет спецификацию линий </w:t>
      </w:r>
      <w:r w:rsidRPr="00A442C7">
        <w:rPr>
          <w:color w:val="000000"/>
          <w:sz w:val="27"/>
          <w:szCs w:val="27"/>
          <w:lang w:eastAsia="ru-RU"/>
        </w:rPr>
        <w:t xml:space="preserve"> LINESPEC </w:t>
      </w:r>
      <w:r w:rsidRPr="00A442C7">
        <w:rPr>
          <w:color w:val="000000"/>
          <w:sz w:val="27"/>
          <w:szCs w:val="27"/>
          <w:lang w:eastAsia="ru-RU"/>
        </w:rPr>
        <w:t> , подобную строковой константе s команды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plot</w:t>
      </w:r>
      <w:r>
        <w:rPr>
          <w:sz w:val="28"/>
          <w:szCs w:val="28"/>
        </w:rPr>
        <w:t>(</w:t>
      </w:r>
      <w:r>
        <w:rPr>
          <w:i/>
          <w:sz w:val="28"/>
          <w:szCs w:val="28"/>
        </w:rPr>
        <w:t>х</w:t>
      </w:r>
      <w:r>
        <w:rPr>
          <w:sz w:val="28"/>
          <w:szCs w:val="28"/>
        </w:rPr>
        <w:t xml:space="preserve">, </w:t>
      </w:r>
      <w:r>
        <w:rPr>
          <w:i/>
          <w:sz w:val="28"/>
          <w:szCs w:val="28"/>
        </w:rPr>
        <w:t xml:space="preserve">у, </w:t>
      </w:r>
      <w:r>
        <w:rPr>
          <w:i/>
          <w:sz w:val="28"/>
          <w:szCs w:val="28"/>
          <w:lang w:val="en-US"/>
        </w:rPr>
        <w:t>s</w:t>
      </w:r>
      <w:r>
        <w:rPr>
          <w:sz w:val="28"/>
          <w:szCs w:val="28"/>
        </w:rPr>
        <w:t>).</w:t>
      </w:r>
    </w:p>
    <w:p w:rsidR="00070CA0" w:rsidRPr="00A442C7" w:rsidRDefault="00070CA0" w:rsidP="00070CA0">
      <w:pPr>
        <w:pStyle w:val="a9"/>
        <w:rPr>
          <w:color w:val="000000"/>
          <w:sz w:val="27"/>
          <w:szCs w:val="27"/>
          <w:lang w:eastAsia="ru-RU"/>
        </w:rPr>
      </w:pPr>
      <w:proofErr w:type="gramStart"/>
      <w:r>
        <w:rPr>
          <w:i/>
          <w:sz w:val="28"/>
          <w:szCs w:val="28"/>
          <w:lang w:val="en-US"/>
        </w:rPr>
        <w:t>Stem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 … , </w:t>
      </w:r>
      <w:r>
        <w:rPr>
          <w:rFonts w:ascii="Symbol" w:hAnsi="Symbol" w:cs="Symbol"/>
          <w:sz w:val="28"/>
          <w:szCs w:val="28"/>
        </w:rPr>
        <w:t>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filled</w:t>
      </w:r>
      <w:r>
        <w:rPr>
          <w:i/>
          <w:sz w:val="28"/>
          <w:szCs w:val="28"/>
        </w:rPr>
        <w:t xml:space="preserve"> </w:t>
      </w:r>
      <w:r>
        <w:rPr>
          <w:rFonts w:ascii="Symbol" w:hAnsi="Symbol" w:cs="Symbol"/>
          <w:sz w:val="28"/>
          <w:szCs w:val="28"/>
          <w:lang w:val="en-US"/>
        </w:rPr>
        <w:t></w:t>
      </w:r>
      <w:r>
        <w:rPr>
          <w:sz w:val="28"/>
          <w:szCs w:val="28"/>
        </w:rPr>
        <w:t xml:space="preserve">) </w:t>
      </w:r>
      <w:r w:rsidRPr="00A442C7">
        <w:rPr>
          <w:color w:val="000000"/>
          <w:sz w:val="27"/>
          <w:szCs w:val="27"/>
          <w:lang w:eastAsia="ru-RU"/>
        </w:rPr>
        <w:t>– строит график функции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</w:rPr>
        <w:t>у</w:t>
      </w:r>
      <w:r>
        <w:rPr>
          <w:sz w:val="28"/>
          <w:szCs w:val="28"/>
        </w:rPr>
        <w:t xml:space="preserve"> = </w:t>
      </w:r>
      <w:r>
        <w:rPr>
          <w:i/>
          <w:sz w:val="28"/>
          <w:szCs w:val="28"/>
          <w:lang w:val="en-US"/>
        </w:rPr>
        <w:t>f</w:t>
      </w:r>
      <w:r>
        <w:rPr>
          <w:sz w:val="28"/>
          <w:szCs w:val="28"/>
        </w:rPr>
        <w:t>(</w:t>
      </w:r>
      <w:r>
        <w:rPr>
          <w:i/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) </w:t>
      </w:r>
      <w:r w:rsidRPr="00A442C7">
        <w:rPr>
          <w:color w:val="000000"/>
          <w:sz w:val="27"/>
          <w:szCs w:val="27"/>
          <w:lang w:eastAsia="ru-RU"/>
        </w:rPr>
        <w:t>с закрашенными маркерами.</w:t>
      </w:r>
    </w:p>
    <w:p w:rsidR="00A442C7" w:rsidRDefault="00A442C7">
      <w:pPr>
        <w:rPr>
          <w:lang w:val="en-US"/>
        </w:rPr>
      </w:pPr>
      <w:r>
        <w:rPr>
          <w:lang w:val="en-US"/>
        </w:rPr>
        <w:br w:type="page"/>
      </w:r>
    </w:p>
    <w:p w:rsidR="00A442C7" w:rsidRPr="00480FC2" w:rsidRDefault="00A442C7" w:rsidP="00A442C7">
      <w:pPr>
        <w:ind w:left="-284" w:firstLine="142"/>
        <w:rPr>
          <w:rFonts w:ascii="Verdana" w:hAnsi="Verdana" w:cs="Verdana"/>
        </w:rPr>
      </w:pPr>
      <w:r>
        <w:rPr>
          <w:rFonts w:ascii="Verdana" w:hAnsi="Verdana" w:cs="Verdana"/>
          <w:b/>
          <w:lang w:val="en-US"/>
        </w:rPr>
        <w:lastRenderedPageBreak/>
        <w:t>Stem</w:t>
      </w:r>
      <w:r w:rsidRPr="00480FC2">
        <w:rPr>
          <w:rFonts w:ascii="Verdana" w:hAnsi="Verdana" w:cs="Verdana"/>
          <w:b/>
        </w:rPr>
        <w:t xml:space="preserve"> </w:t>
      </w:r>
      <w:r>
        <w:rPr>
          <w:rFonts w:ascii="Verdana" w:hAnsi="Verdana" w:cs="Verdana"/>
          <w:b/>
          <w:lang w:val="en-US"/>
        </w:rPr>
        <w:t>plot</w:t>
      </w:r>
      <w:r w:rsidRPr="00480FC2">
        <w:rPr>
          <w:rFonts w:ascii="Verdana" w:hAnsi="Verdana" w:cs="Verdana"/>
          <w:b/>
        </w:rPr>
        <w:t xml:space="preserve"> – </w:t>
      </w:r>
      <w:r>
        <w:rPr>
          <w:rFonts w:ascii="Verdana" w:hAnsi="Verdana" w:cs="Verdana"/>
          <w:b/>
        </w:rPr>
        <w:t>график с вертикальной штриховкой</w:t>
      </w:r>
    </w:p>
    <w:p w:rsidR="00A442C7" w:rsidRPr="00A442C7" w:rsidRDefault="00A442C7" w:rsidP="00070CA0">
      <w:pPr>
        <w:pStyle w:val="a3"/>
      </w:pP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 xml:space="preserve">&gt;&gt; </w:t>
      </w:r>
      <w:proofErr w:type="gramStart"/>
      <w:r w:rsidRPr="00070CA0">
        <w:rPr>
          <w:lang w:val="en-US"/>
        </w:rPr>
        <w:t>stem(</w:t>
      </w:r>
      <w:proofErr w:type="gramEnd"/>
      <w:r w:rsidRPr="00070CA0">
        <w:rPr>
          <w:lang w:val="en-US"/>
        </w:rPr>
        <w:t>x,y3)</w:t>
      </w:r>
    </w:p>
    <w:p w:rsidR="00070CA0" w:rsidRDefault="00070CA0" w:rsidP="00070CA0">
      <w:pPr>
        <w:pStyle w:val="a9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C7" w:rsidRPr="00A442C7" w:rsidRDefault="00A442C7" w:rsidP="00A442C7">
      <w:pPr>
        <w:pStyle w:val="a3"/>
        <w:rPr>
          <w:lang w:val="en-US"/>
        </w:rPr>
      </w:pPr>
      <w:r w:rsidRPr="00A442C7">
        <w:rPr>
          <w:lang w:val="en-US"/>
        </w:rPr>
        <w:t>x = 0:0.1:4;</w:t>
      </w:r>
    </w:p>
    <w:p w:rsidR="00A442C7" w:rsidRPr="00A442C7" w:rsidRDefault="00A442C7" w:rsidP="00A442C7">
      <w:pPr>
        <w:pStyle w:val="a3"/>
        <w:rPr>
          <w:lang w:val="en-US"/>
        </w:rPr>
      </w:pPr>
      <w:r w:rsidRPr="00A442C7">
        <w:rPr>
          <w:lang w:val="en-US"/>
        </w:rPr>
        <w:t xml:space="preserve">y = </w:t>
      </w:r>
      <w:proofErr w:type="gramStart"/>
      <w:r w:rsidRPr="00A442C7">
        <w:rPr>
          <w:lang w:val="en-US"/>
        </w:rPr>
        <w:t>sin(</w:t>
      </w:r>
      <w:proofErr w:type="gramEnd"/>
      <w:r w:rsidRPr="00A442C7">
        <w:rPr>
          <w:lang w:val="en-US"/>
        </w:rPr>
        <w:t>x.^2).*</w:t>
      </w:r>
      <w:proofErr w:type="spellStart"/>
      <w:r w:rsidRPr="00A442C7">
        <w:rPr>
          <w:lang w:val="en-US"/>
        </w:rPr>
        <w:t>exp</w:t>
      </w:r>
      <w:proofErr w:type="spellEnd"/>
      <w:r w:rsidRPr="00A442C7">
        <w:rPr>
          <w:lang w:val="en-US"/>
        </w:rPr>
        <w:t>(-x);</w:t>
      </w:r>
    </w:p>
    <w:p w:rsidR="00A442C7" w:rsidRPr="00070CA0" w:rsidRDefault="00A442C7" w:rsidP="00A442C7">
      <w:pPr>
        <w:pStyle w:val="a3"/>
      </w:pPr>
      <w:proofErr w:type="spellStart"/>
      <w:r w:rsidRPr="00070CA0">
        <w:t>stem</w:t>
      </w:r>
      <w:proofErr w:type="spellEnd"/>
      <w:r w:rsidRPr="00070CA0">
        <w:t>(</w:t>
      </w:r>
      <w:proofErr w:type="spellStart"/>
      <w:r w:rsidRPr="00070CA0">
        <w:t>x,y</w:t>
      </w:r>
      <w:proofErr w:type="spellEnd"/>
      <w:r w:rsidRPr="00070CA0">
        <w:t>)</w:t>
      </w:r>
    </w:p>
    <w:p w:rsidR="00A442C7" w:rsidRDefault="00A442C7" w:rsidP="00A442C7">
      <w:pPr>
        <w:ind w:left="-284" w:firstLine="142"/>
        <w:rPr>
          <w:rFonts w:ascii="Verdana" w:hAnsi="Verdana" w:cs="Verdana"/>
        </w:rPr>
      </w:pPr>
    </w:p>
    <w:p w:rsidR="00A442C7" w:rsidRDefault="00A442C7" w:rsidP="00A442C7">
      <w:pPr>
        <w:ind w:left="-284" w:firstLine="142"/>
        <w:jc w:val="center"/>
        <w:rPr>
          <w:rFonts w:ascii="Verdana" w:hAnsi="Verdana" w:cs="Verdana"/>
        </w:rPr>
      </w:pPr>
      <w:r>
        <w:rPr>
          <w:rFonts w:ascii="Verdana" w:hAnsi="Verdana" w:cs="Verdana"/>
          <w:noProof/>
          <w:lang w:eastAsia="ru-RU"/>
        </w:rPr>
        <w:drawing>
          <wp:inline distT="0" distB="0" distL="0" distR="0" wp14:anchorId="2BCD5A0C" wp14:editId="00044F49">
            <wp:extent cx="2533650" cy="1997370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9973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C7" w:rsidRPr="00A442C7" w:rsidRDefault="00A442C7" w:rsidP="00070CA0">
      <w:pPr>
        <w:pStyle w:val="a9"/>
        <w:rPr>
          <w:sz w:val="28"/>
          <w:szCs w:val="28"/>
          <w:lang w:val="en-US"/>
        </w:rPr>
      </w:pPr>
    </w:p>
    <w:p w:rsidR="00070CA0" w:rsidRPr="00A3761A" w:rsidRDefault="00070CA0" w:rsidP="00070CA0">
      <w:pPr>
        <w:pStyle w:val="a9"/>
        <w:rPr>
          <w:sz w:val="28"/>
          <w:szCs w:val="28"/>
        </w:rPr>
      </w:pPr>
    </w:p>
    <w:p w:rsidR="00070CA0" w:rsidRPr="00A62E90" w:rsidRDefault="00070CA0" w:rsidP="00070CA0">
      <w:pPr>
        <w:pStyle w:val="a9"/>
        <w:rPr>
          <w:sz w:val="28"/>
          <w:szCs w:val="28"/>
        </w:rPr>
      </w:pPr>
      <w:r w:rsidRPr="00A62E90">
        <w:rPr>
          <w:b/>
          <w:iCs/>
          <w:sz w:val="28"/>
          <w:szCs w:val="28"/>
        </w:rPr>
        <w:t>Включение и выключение масштабной сетки</w:t>
      </w:r>
    </w:p>
    <w:p w:rsidR="00070CA0" w:rsidRPr="009648FD" w:rsidRDefault="00070CA0" w:rsidP="00070CA0">
      <w:pPr>
        <w:pStyle w:val="a9"/>
        <w:rPr>
          <w:i/>
          <w:sz w:val="28"/>
          <w:szCs w:val="28"/>
        </w:rPr>
      </w:pPr>
      <w:r w:rsidRPr="00A442C7">
        <w:rPr>
          <w:color w:val="000000"/>
          <w:sz w:val="27"/>
          <w:szCs w:val="27"/>
          <w:lang w:eastAsia="ru-RU"/>
        </w:rPr>
        <w:t>При построении графиков наряду с разметкой осей часто необходимо иметь масштабную сетку. Управлять этим процессом позволяет команда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grid</w:t>
      </w:r>
      <w:r>
        <w:rPr>
          <w:sz w:val="28"/>
          <w:szCs w:val="28"/>
        </w:rPr>
        <w:t xml:space="preserve"> . </w:t>
      </w:r>
      <w:r w:rsidRPr="00A442C7">
        <w:rPr>
          <w:color w:val="000000"/>
          <w:sz w:val="27"/>
          <w:szCs w:val="27"/>
          <w:lang w:eastAsia="ru-RU"/>
        </w:rPr>
        <w:t>Если после команды построения графиков добавить команду включения или</w:t>
      </w:r>
      <w:r>
        <w:rPr>
          <w:sz w:val="28"/>
          <w:szCs w:val="28"/>
        </w:rPr>
        <w:t xml:space="preserve"> </w:t>
      </w:r>
      <w:r w:rsidRPr="00A442C7">
        <w:rPr>
          <w:color w:val="000000"/>
          <w:sz w:val="27"/>
          <w:szCs w:val="27"/>
          <w:lang w:eastAsia="ru-RU"/>
        </w:rPr>
        <w:lastRenderedPageBreak/>
        <w:t>выключения масштабной сетки, то можно получить график с требуемым видом:</w:t>
      </w:r>
    </w:p>
    <w:p w:rsidR="00070CA0" w:rsidRPr="00A442C7" w:rsidRDefault="00070CA0" w:rsidP="00070CA0">
      <w:pPr>
        <w:pStyle w:val="a9"/>
        <w:rPr>
          <w:color w:val="000000"/>
          <w:sz w:val="27"/>
          <w:szCs w:val="27"/>
          <w:lang w:eastAsia="ru-RU"/>
        </w:rPr>
      </w:pPr>
      <w:proofErr w:type="gramStart"/>
      <w:r>
        <w:rPr>
          <w:i/>
          <w:sz w:val="28"/>
          <w:szCs w:val="28"/>
          <w:lang w:val="en-US"/>
        </w:rPr>
        <w:t>grid</w:t>
      </w:r>
      <w:proofErr w:type="gramEnd"/>
      <w:r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on</w:t>
      </w:r>
      <w:r>
        <w:rPr>
          <w:i/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A442C7">
        <w:rPr>
          <w:color w:val="000000"/>
          <w:sz w:val="27"/>
          <w:szCs w:val="27"/>
          <w:lang w:eastAsia="ru-RU"/>
        </w:rPr>
        <w:t>добавляет сетку к текущему графику;</w:t>
      </w:r>
    </w:p>
    <w:p w:rsidR="00070CA0" w:rsidRPr="00A442C7" w:rsidRDefault="00070CA0" w:rsidP="00070CA0">
      <w:pPr>
        <w:pStyle w:val="a9"/>
        <w:rPr>
          <w:color w:val="000000"/>
          <w:sz w:val="27"/>
          <w:szCs w:val="27"/>
          <w:lang w:eastAsia="ru-RU"/>
        </w:rPr>
      </w:pPr>
      <w:proofErr w:type="gramStart"/>
      <w:r>
        <w:rPr>
          <w:i/>
          <w:sz w:val="28"/>
          <w:szCs w:val="28"/>
          <w:lang w:val="en-US"/>
        </w:rPr>
        <w:t>grid</w:t>
      </w:r>
      <w:proofErr w:type="gramEnd"/>
      <w:r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off</w:t>
      </w:r>
      <w:r>
        <w:rPr>
          <w:i/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A442C7">
        <w:rPr>
          <w:color w:val="000000"/>
          <w:sz w:val="27"/>
          <w:szCs w:val="27"/>
          <w:lang w:eastAsia="ru-RU"/>
        </w:rPr>
        <w:t>отключает сетку;</w:t>
      </w:r>
    </w:p>
    <w:p w:rsidR="00070CA0" w:rsidRDefault="00070CA0" w:rsidP="00070CA0">
      <w:pPr>
        <w:pStyle w:val="a9"/>
        <w:rPr>
          <w:sz w:val="28"/>
          <w:szCs w:val="28"/>
        </w:rPr>
      </w:pPr>
      <w:proofErr w:type="gramStart"/>
      <w:r>
        <w:rPr>
          <w:i/>
          <w:sz w:val="28"/>
          <w:szCs w:val="28"/>
          <w:lang w:val="en-US"/>
        </w:rPr>
        <w:t>grid</w:t>
      </w:r>
      <w:proofErr w:type="gramEnd"/>
      <w:r>
        <w:rPr>
          <w:sz w:val="28"/>
          <w:szCs w:val="28"/>
        </w:rPr>
        <w:t xml:space="preserve"> – </w:t>
      </w:r>
      <w:r w:rsidRPr="00A442C7">
        <w:rPr>
          <w:color w:val="000000"/>
          <w:sz w:val="27"/>
          <w:szCs w:val="27"/>
          <w:lang w:eastAsia="ru-RU"/>
        </w:rPr>
        <w:t>последовательно производит включение и отключение сетки.</w:t>
      </w:r>
    </w:p>
    <w:p w:rsidR="00070CA0" w:rsidRPr="00A62E90" w:rsidRDefault="00070CA0" w:rsidP="00070CA0">
      <w:pPr>
        <w:pStyle w:val="a9"/>
        <w:rPr>
          <w:sz w:val="28"/>
          <w:szCs w:val="28"/>
        </w:rPr>
      </w:pPr>
      <w:r w:rsidRPr="00A62E90">
        <w:rPr>
          <w:b/>
          <w:sz w:val="28"/>
          <w:szCs w:val="28"/>
        </w:rPr>
        <w:t>Несколько графиков на одной координатной сетке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>&gt;&gt; x=0:0.1:10;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>&gt;&gt; y1=sin(x)</w:t>
      </w:r>
      <w:proofErr w:type="gramStart"/>
      <w:r w:rsidRPr="00070CA0">
        <w:rPr>
          <w:lang w:val="en-US"/>
        </w:rPr>
        <w:t>;  y2</w:t>
      </w:r>
      <w:proofErr w:type="gramEnd"/>
      <w:r w:rsidRPr="00070CA0">
        <w:rPr>
          <w:lang w:val="en-US"/>
        </w:rPr>
        <w:t>=cos(x);  y3=sin(x)./x;</w:t>
      </w:r>
    </w:p>
    <w:p w:rsid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 xml:space="preserve">&gt;&gt; </w:t>
      </w:r>
      <w:proofErr w:type="gramStart"/>
      <w:r w:rsidRPr="00070CA0">
        <w:rPr>
          <w:lang w:val="en-US"/>
        </w:rPr>
        <w:t>plot(</w:t>
      </w:r>
      <w:proofErr w:type="gramEnd"/>
      <w:r w:rsidRPr="00070CA0">
        <w:rPr>
          <w:lang w:val="en-US"/>
        </w:rPr>
        <w:t>x,y1,x,y2,x,y3)</w:t>
      </w:r>
    </w:p>
    <w:p w:rsidR="00070CA0" w:rsidRDefault="00070CA0" w:rsidP="00070CA0">
      <w:pPr>
        <w:spacing w:line="36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71850" cy="25241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5241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CA0" w:rsidRPr="009648FD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 xml:space="preserve">&gt;&gt; </w:t>
      </w:r>
      <w:proofErr w:type="gramStart"/>
      <w:r w:rsidRPr="00070CA0">
        <w:rPr>
          <w:lang w:val="en-US"/>
        </w:rPr>
        <w:t>plot(</w:t>
      </w:r>
      <w:proofErr w:type="gramEnd"/>
      <w:r w:rsidRPr="00070CA0">
        <w:rPr>
          <w:lang w:val="en-US"/>
        </w:rPr>
        <w:t>x,y1,'b-',x,y2,'go',x,y3,'rx')</w:t>
      </w:r>
    </w:p>
    <w:p w:rsidR="00070CA0" w:rsidRDefault="00070CA0" w:rsidP="00070CA0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324225" cy="249555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495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>&gt;</w:t>
      </w:r>
      <w:proofErr w:type="gramStart"/>
      <w:r w:rsidRPr="00070CA0">
        <w:rPr>
          <w:lang w:val="en-US"/>
        </w:rPr>
        <w:t>&gt;  x</w:t>
      </w:r>
      <w:proofErr w:type="gramEnd"/>
      <w:r w:rsidRPr="00070CA0">
        <w:rPr>
          <w:lang w:val="en-US"/>
        </w:rPr>
        <w:t>=-2*pi:0.1*pi:2*pi;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 xml:space="preserve">&gt;&gt; y1=sin(x); 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>&gt;&gt; y2=sin(x)</w:t>
      </w:r>
      <w:proofErr w:type="gramStart"/>
      <w:r w:rsidRPr="00070CA0">
        <w:rPr>
          <w:lang w:val="en-US"/>
        </w:rPr>
        <w:t>.^</w:t>
      </w:r>
      <w:proofErr w:type="gramEnd"/>
      <w:r w:rsidRPr="00070CA0">
        <w:rPr>
          <w:lang w:val="en-US"/>
        </w:rPr>
        <w:t xml:space="preserve">2; 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>&gt;&gt; y3=sin(x)</w:t>
      </w:r>
      <w:proofErr w:type="gramStart"/>
      <w:r w:rsidRPr="00070CA0">
        <w:rPr>
          <w:lang w:val="en-US"/>
        </w:rPr>
        <w:t>.^</w:t>
      </w:r>
      <w:proofErr w:type="gramEnd"/>
      <w:r w:rsidRPr="00070CA0">
        <w:rPr>
          <w:lang w:val="en-US"/>
        </w:rPr>
        <w:t>3:</w:t>
      </w:r>
    </w:p>
    <w:p w:rsidR="00070CA0" w:rsidRPr="009648FD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 xml:space="preserve">&gt;&gt; </w:t>
      </w:r>
      <w:proofErr w:type="gramStart"/>
      <w:r w:rsidRPr="00070CA0">
        <w:rPr>
          <w:lang w:val="en-US"/>
        </w:rPr>
        <w:t>plot(</w:t>
      </w:r>
      <w:proofErr w:type="gramEnd"/>
      <w:r w:rsidRPr="00070CA0">
        <w:rPr>
          <w:lang w:val="en-US"/>
        </w:rPr>
        <w:t>x,y1,'-m',x,y2,'-*',x,y3,'--ok')</w:t>
      </w:r>
    </w:p>
    <w:p w:rsidR="00070CA0" w:rsidRDefault="00070CA0" w:rsidP="00070CA0">
      <w:pPr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3371850" cy="25241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5241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CA0" w:rsidRDefault="00070CA0" w:rsidP="00070CA0">
      <w:pPr>
        <w:spacing w:line="360" w:lineRule="auto"/>
        <w:rPr>
          <w:b/>
          <w:sz w:val="28"/>
          <w:szCs w:val="28"/>
        </w:rPr>
      </w:pPr>
    </w:p>
    <w:p w:rsidR="00070CA0" w:rsidRPr="002169A6" w:rsidRDefault="00070CA0" w:rsidP="00070CA0">
      <w:pPr>
        <w:spacing w:line="360" w:lineRule="auto"/>
        <w:rPr>
          <w:sz w:val="28"/>
          <w:szCs w:val="28"/>
          <w:u w:val="single"/>
          <w:lang w:val="en-US"/>
        </w:rPr>
      </w:pPr>
    </w:p>
    <w:p w:rsidR="00070CA0" w:rsidRPr="00070CA0" w:rsidRDefault="00070CA0" w:rsidP="00070CA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Логарифмический</w:t>
      </w:r>
      <w:r w:rsidRPr="009648F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полулогарифмический масштаб</w:t>
      </w: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График в логарифмическом масштабе задается функцией </w:t>
      </w: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loglog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c тем же набором параметров, что и </w:t>
      </w: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plot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 с той лишь разницей, что по обеим осям координат  задается десятичный логарифмический масштаб.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>&gt;&gt; x=</w:t>
      </w:r>
      <w:proofErr w:type="spellStart"/>
      <w:proofErr w:type="gramStart"/>
      <w:r w:rsidRPr="00070CA0">
        <w:rPr>
          <w:lang w:val="en-US"/>
        </w:rPr>
        <w:t>logspace</w:t>
      </w:r>
      <w:proofErr w:type="spellEnd"/>
      <w:r w:rsidRPr="00070CA0">
        <w:rPr>
          <w:lang w:val="en-US"/>
        </w:rPr>
        <w:t>(</w:t>
      </w:r>
      <w:proofErr w:type="gramEnd"/>
      <w:r w:rsidRPr="00070CA0">
        <w:rPr>
          <w:lang w:val="en-US"/>
        </w:rPr>
        <w:t xml:space="preserve">-1,3); 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 xml:space="preserve">&gt;&gt; </w:t>
      </w:r>
      <w:proofErr w:type="spellStart"/>
      <w:proofErr w:type="gramStart"/>
      <w:r w:rsidRPr="00070CA0">
        <w:rPr>
          <w:lang w:val="en-US"/>
        </w:rPr>
        <w:t>loglog</w:t>
      </w:r>
      <w:proofErr w:type="spellEnd"/>
      <w:r w:rsidRPr="00070CA0">
        <w:rPr>
          <w:lang w:val="en-US"/>
        </w:rPr>
        <w:t>(</w:t>
      </w:r>
      <w:proofErr w:type="gramEnd"/>
      <w:r w:rsidRPr="00070CA0">
        <w:rPr>
          <w:lang w:val="en-US"/>
        </w:rPr>
        <w:t xml:space="preserve">x, </w:t>
      </w:r>
      <w:proofErr w:type="spellStart"/>
      <w:r w:rsidRPr="00070CA0">
        <w:rPr>
          <w:lang w:val="en-US"/>
        </w:rPr>
        <w:t>exp</w:t>
      </w:r>
      <w:proofErr w:type="spellEnd"/>
      <w:r w:rsidRPr="00070CA0">
        <w:rPr>
          <w:lang w:val="en-US"/>
        </w:rPr>
        <w:t>(x)./x)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>&gt;&gt; grid on</w:t>
      </w:r>
    </w:p>
    <w:p w:rsidR="00070CA0" w:rsidRPr="00B80734" w:rsidRDefault="00070CA0" w:rsidP="00070CA0">
      <w:pPr>
        <w:spacing w:line="360" w:lineRule="auto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219450" cy="24193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193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График в полулогарифмическом масштабе задается функциями </w:t>
      </w: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semilogx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и </w:t>
      </w: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semilogy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c тем же набором параметров, что и </w:t>
      </w: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plot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(задается логарифмический масштаб по одной из координат).</w:t>
      </w:r>
    </w:p>
    <w:p w:rsidR="00070CA0" w:rsidRDefault="00070CA0" w:rsidP="00070CA0">
      <w:pPr>
        <w:shd w:val="clear" w:color="auto" w:fill="FFFFFF"/>
        <w:rPr>
          <w:sz w:val="28"/>
          <w:szCs w:val="28"/>
        </w:rPr>
      </w:pPr>
    </w:p>
    <w:p w:rsidR="00070CA0" w:rsidRDefault="00070CA0" w:rsidP="00070CA0">
      <w:pPr>
        <w:rPr>
          <w:sz w:val="28"/>
          <w:szCs w:val="28"/>
        </w:rPr>
      </w:pPr>
      <w:proofErr w:type="spellStart"/>
      <w:r w:rsidRPr="000D092B">
        <w:rPr>
          <w:b/>
          <w:sz w:val="28"/>
          <w:szCs w:val="28"/>
        </w:rPr>
        <w:lastRenderedPageBreak/>
        <w:t>semilogx</w:t>
      </w:r>
      <w:proofErr w:type="spellEnd"/>
      <w:r>
        <w:rPr>
          <w:sz w:val="28"/>
          <w:szCs w:val="28"/>
        </w:rPr>
        <w:t xml:space="preserve"> (...) —</w:t>
      </w:r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строит график функции в логарифмическом масштабе по   оси X   (основание 10) и в линейном по оси Y;</w:t>
      </w:r>
      <w:r>
        <w:rPr>
          <w:sz w:val="28"/>
          <w:szCs w:val="28"/>
        </w:rPr>
        <w:t xml:space="preserve"> </w:t>
      </w:r>
    </w:p>
    <w:p w:rsidR="00070CA0" w:rsidRDefault="00070CA0" w:rsidP="00070CA0">
      <w:pPr>
        <w:rPr>
          <w:sz w:val="28"/>
          <w:szCs w:val="28"/>
        </w:rPr>
      </w:pPr>
    </w:p>
    <w:p w:rsidR="00070CA0" w:rsidRDefault="00070CA0" w:rsidP="00070CA0">
      <w:proofErr w:type="spellStart"/>
      <w:r w:rsidRPr="006A1483">
        <w:rPr>
          <w:b/>
          <w:sz w:val="28"/>
          <w:szCs w:val="28"/>
        </w:rPr>
        <w:t>semi</w:t>
      </w:r>
      <w:proofErr w:type="spellEnd"/>
      <w:r w:rsidRPr="006A1483">
        <w:rPr>
          <w:b/>
          <w:sz w:val="28"/>
          <w:szCs w:val="28"/>
          <w:lang w:val="en-US"/>
        </w:rPr>
        <w:t>logy</w:t>
      </w:r>
      <w:r>
        <w:rPr>
          <w:sz w:val="28"/>
          <w:szCs w:val="28"/>
        </w:rPr>
        <w:t xml:space="preserve"> (...) — </w:t>
      </w:r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строит график функции в логарифмическом масштабе по оси Y и линейном по оси X.</w:t>
      </w:r>
    </w:p>
    <w:p w:rsidR="00070CA0" w:rsidRDefault="00070CA0" w:rsidP="00070CA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070CA0" w:rsidRPr="001F4870" w:rsidRDefault="00070CA0" w:rsidP="00070CA0">
      <w:pPr>
        <w:shd w:val="clear" w:color="auto" w:fill="FFFFFF"/>
        <w:rPr>
          <w:rFonts w:ascii="Verdana" w:hAnsi="Verdana"/>
          <w:color w:val="000000"/>
          <w:lang w:eastAsia="ru-RU"/>
        </w:rPr>
      </w:pP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Логарифмический масштаб по y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>&gt;&gt; x=0:0.5:10;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 xml:space="preserve">&gt;&gt; </w:t>
      </w:r>
      <w:proofErr w:type="spellStart"/>
      <w:proofErr w:type="gramStart"/>
      <w:r w:rsidRPr="00070CA0">
        <w:rPr>
          <w:lang w:val="en-US"/>
        </w:rPr>
        <w:t>semilogy</w:t>
      </w:r>
      <w:proofErr w:type="spellEnd"/>
      <w:r w:rsidRPr="00070CA0">
        <w:rPr>
          <w:lang w:val="en-US"/>
        </w:rPr>
        <w:t>(</w:t>
      </w:r>
      <w:proofErr w:type="spellStart"/>
      <w:proofErr w:type="gramEnd"/>
      <w:r w:rsidRPr="00070CA0">
        <w:rPr>
          <w:lang w:val="en-US"/>
        </w:rPr>
        <w:t>x,exp</w:t>
      </w:r>
      <w:proofErr w:type="spellEnd"/>
      <w:r w:rsidRPr="00070CA0">
        <w:rPr>
          <w:lang w:val="en-US"/>
        </w:rPr>
        <w:t>(x))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 xml:space="preserve">&gt;&gt; </w:t>
      </w:r>
      <w:proofErr w:type="gramStart"/>
      <w:r w:rsidRPr="00070CA0">
        <w:rPr>
          <w:lang w:val="en-US"/>
        </w:rPr>
        <w:t>grid</w:t>
      </w:r>
      <w:proofErr w:type="gramEnd"/>
      <w:r w:rsidRPr="00070CA0">
        <w:rPr>
          <w:lang w:val="en-US"/>
        </w:rPr>
        <w:t xml:space="preserve"> on</w:t>
      </w:r>
    </w:p>
    <w:p w:rsidR="00070CA0" w:rsidRDefault="00070CA0" w:rsidP="00070CA0">
      <w:pPr>
        <w:spacing w:line="360" w:lineRule="auto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409950" cy="25622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562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CA0" w:rsidRPr="00EC3194" w:rsidRDefault="00070CA0" w:rsidP="00070CA0">
      <w:pPr>
        <w:spacing w:line="360" w:lineRule="auto"/>
        <w:rPr>
          <w:rFonts w:ascii="Verdana" w:hAnsi="Verdana" w:cs="Verdana"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t>FPLOT</w:t>
      </w: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Для функции, задаваемой в символьном виде, с помощью дескриптора @(x),  используется команда </w:t>
      </w: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fplot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. По умолчанию  интервал изменения аргумента от -5 до +5 </w:t>
      </w:r>
    </w:p>
    <w:p w:rsidR="00070CA0" w:rsidRPr="00070CA0" w:rsidRDefault="00070CA0" w:rsidP="00070CA0">
      <w:pPr>
        <w:pStyle w:val="a3"/>
        <w:rPr>
          <w:lang w:val="en-US"/>
        </w:rPr>
      </w:pPr>
      <w:proofErr w:type="spellStart"/>
      <w:proofErr w:type="gramStart"/>
      <w:r w:rsidRPr="00070CA0">
        <w:rPr>
          <w:lang w:val="en-US"/>
        </w:rPr>
        <w:t>fplot</w:t>
      </w:r>
      <w:proofErr w:type="spellEnd"/>
      <w:r w:rsidRPr="00070CA0">
        <w:rPr>
          <w:lang w:val="en-US"/>
        </w:rPr>
        <w:t>(</w:t>
      </w:r>
      <w:proofErr w:type="gramEnd"/>
      <w:r w:rsidRPr="00070CA0">
        <w:rPr>
          <w:lang w:val="en-US"/>
        </w:rPr>
        <w:t>@x  f(x)).</w:t>
      </w: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Интервал может быть указан явно в виде промежутка [</w:t>
      </w: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xmin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</w:t>
      </w: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xmax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]</w:t>
      </w:r>
    </w:p>
    <w:p w:rsidR="00070CA0" w:rsidRPr="00070CA0" w:rsidRDefault="00070CA0" w:rsidP="00070CA0">
      <w:pPr>
        <w:pStyle w:val="a3"/>
        <w:rPr>
          <w:lang w:val="en-US"/>
        </w:rPr>
      </w:pPr>
      <w:proofErr w:type="spellStart"/>
      <w:proofErr w:type="gramStart"/>
      <w:r w:rsidRPr="00070CA0">
        <w:rPr>
          <w:lang w:val="en-US"/>
        </w:rPr>
        <w:t>fplot</w:t>
      </w:r>
      <w:proofErr w:type="spellEnd"/>
      <w:r w:rsidRPr="00070CA0">
        <w:rPr>
          <w:lang w:val="en-US"/>
        </w:rPr>
        <w:t>(</w:t>
      </w:r>
      <w:proofErr w:type="gramEnd"/>
      <w:r w:rsidRPr="00070CA0">
        <w:rPr>
          <w:lang w:val="en-US"/>
        </w:rPr>
        <w:t>@x  f(x),[</w:t>
      </w:r>
      <w:proofErr w:type="spellStart"/>
      <w:r w:rsidRPr="00070CA0">
        <w:rPr>
          <w:lang w:val="en-US"/>
        </w:rPr>
        <w:t>xmin</w:t>
      </w:r>
      <w:proofErr w:type="spellEnd"/>
      <w:r w:rsidRPr="00070CA0">
        <w:rPr>
          <w:lang w:val="en-US"/>
        </w:rPr>
        <w:t xml:space="preserve"> </w:t>
      </w:r>
      <w:proofErr w:type="spellStart"/>
      <w:r w:rsidRPr="00070CA0">
        <w:rPr>
          <w:lang w:val="en-US"/>
        </w:rPr>
        <w:t>xmax</w:t>
      </w:r>
      <w:proofErr w:type="spellEnd"/>
      <w:r w:rsidRPr="00070CA0">
        <w:rPr>
          <w:lang w:val="en-US"/>
        </w:rPr>
        <w:t>]).</w:t>
      </w: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При этом  фиксированный шаг изменения х задавать не требуется, он подбирается автоматически и зависит от поведения функции.</w:t>
      </w:r>
    </w:p>
    <w:p w:rsidR="00070CA0" w:rsidRPr="000D092B" w:rsidRDefault="00070CA0" w:rsidP="00070CA0">
      <w:pPr>
        <w:spacing w:line="360" w:lineRule="auto"/>
        <w:rPr>
          <w:sz w:val="28"/>
          <w:szCs w:val="28"/>
        </w:rPr>
      </w:pPr>
      <w:r>
        <w:rPr>
          <w:b/>
          <w:noProof/>
          <w:lang w:eastAsia="ru-RU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2599055</wp:posOffset>
            </wp:positionH>
            <wp:positionV relativeFrom="paragraph">
              <wp:posOffset>103505</wp:posOffset>
            </wp:positionV>
            <wp:extent cx="3211195" cy="2402840"/>
            <wp:effectExtent l="0" t="0" r="0" b="0"/>
            <wp:wrapSquare wrapText="bothSides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4870">
        <w:rPr>
          <w:b/>
          <w:sz w:val="28"/>
          <w:szCs w:val="28"/>
        </w:rPr>
        <w:t>Примеры</w:t>
      </w:r>
      <w:r>
        <w:rPr>
          <w:sz w:val="28"/>
          <w:szCs w:val="28"/>
        </w:rPr>
        <w:t>.</w:t>
      </w: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Построим график функции   </w:t>
      </w: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sin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(1. /x)  в  заданном по умолчанию интервале [-5 5],  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 xml:space="preserve">  &gt;&gt;  </w:t>
      </w:r>
      <w:proofErr w:type="spellStart"/>
      <w:r w:rsidRPr="00070CA0">
        <w:rPr>
          <w:lang w:val="en-US"/>
        </w:rPr>
        <w:t>fplot</w:t>
      </w:r>
      <w:proofErr w:type="spellEnd"/>
      <w:r w:rsidRPr="00070CA0">
        <w:rPr>
          <w:lang w:val="en-US"/>
        </w:rPr>
        <w:t>(@(x)  sin(1. /x)</w:t>
      </w:r>
      <w:proofErr w:type="gramStart"/>
      <w:r w:rsidRPr="00070CA0">
        <w:rPr>
          <w:lang w:val="en-US"/>
        </w:rPr>
        <w:t xml:space="preserve"> )</w:t>
      </w:r>
      <w:proofErr w:type="gramEnd"/>
    </w:p>
    <w:p w:rsidR="00070CA0" w:rsidRDefault="00070CA0" w:rsidP="00070CA0">
      <w:pPr>
        <w:spacing w:line="360" w:lineRule="auto"/>
        <w:rPr>
          <w:sz w:val="28"/>
          <w:szCs w:val="28"/>
        </w:rPr>
      </w:pPr>
    </w:p>
    <w:p w:rsidR="00070CA0" w:rsidRPr="005263E9" w:rsidRDefault="00070CA0" w:rsidP="00070CA0">
      <w:pPr>
        <w:spacing w:line="360" w:lineRule="auto"/>
        <w:rPr>
          <w:sz w:val="28"/>
          <w:szCs w:val="28"/>
        </w:rPr>
      </w:pP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Для уточнения поведения функции около нуля можно задать интервал изменения аргумента [0.01  0.1] 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 xml:space="preserve">&gt;&gt;  </w:t>
      </w:r>
      <w:proofErr w:type="spellStart"/>
      <w:r w:rsidRPr="00070CA0">
        <w:rPr>
          <w:lang w:val="en-US"/>
        </w:rPr>
        <w:t>fplot</w:t>
      </w:r>
      <w:proofErr w:type="spellEnd"/>
      <w:r w:rsidRPr="00070CA0">
        <w:rPr>
          <w:lang w:val="en-US"/>
        </w:rPr>
        <w:t>(@(x)  sin(1./x), [0.01 0.1])</w:t>
      </w:r>
    </w:p>
    <w:p w:rsidR="00070CA0" w:rsidRDefault="00070CA0" w:rsidP="00070CA0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267075" cy="24479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4479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CA0" w:rsidRDefault="00070CA0" w:rsidP="00070CA0">
      <w:pPr>
        <w:numPr>
          <w:ilvl w:val="0"/>
          <w:numId w:val="8"/>
        </w:numPr>
        <w:suppressAutoHyphens/>
        <w:spacing w:after="0" w:line="360" w:lineRule="auto"/>
        <w:rPr>
          <w:sz w:val="28"/>
          <w:szCs w:val="28"/>
        </w:rPr>
      </w:pPr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Для отображения нескольких (тригонометрических) функций   в одних осях  используется команда</w:t>
      </w:r>
      <w:r>
        <w:rPr>
          <w:sz w:val="28"/>
          <w:szCs w:val="28"/>
        </w:rPr>
        <w:t xml:space="preserve">  </w:t>
      </w:r>
      <w:r w:rsidRPr="005263E9">
        <w:rPr>
          <w:color w:val="7030A0"/>
          <w:sz w:val="28"/>
          <w:szCs w:val="28"/>
          <w:lang w:val="en-US"/>
        </w:rPr>
        <w:t>hold</w:t>
      </w:r>
      <w:r w:rsidRPr="005263E9">
        <w:rPr>
          <w:color w:val="7030A0"/>
          <w:sz w:val="28"/>
          <w:szCs w:val="28"/>
        </w:rPr>
        <w:t xml:space="preserve"> </w:t>
      </w:r>
      <w:r w:rsidRPr="005263E9">
        <w:rPr>
          <w:color w:val="7030A0"/>
          <w:sz w:val="28"/>
          <w:szCs w:val="28"/>
          <w:lang w:val="en-US"/>
        </w:rPr>
        <w:t>on</w:t>
      </w:r>
      <w:r w:rsidRPr="00EE2B8F">
        <w:rPr>
          <w:sz w:val="28"/>
          <w:szCs w:val="28"/>
        </w:rPr>
        <w:t>: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 xml:space="preserve"> &gt;&gt;   </w:t>
      </w:r>
      <w:proofErr w:type="spellStart"/>
      <w:proofErr w:type="gramStart"/>
      <w:r w:rsidRPr="00070CA0">
        <w:rPr>
          <w:lang w:val="en-US"/>
        </w:rPr>
        <w:t>fplot</w:t>
      </w:r>
      <w:proofErr w:type="spellEnd"/>
      <w:r w:rsidRPr="00070CA0">
        <w:rPr>
          <w:lang w:val="en-US"/>
        </w:rPr>
        <w:t>(</w:t>
      </w:r>
      <w:proofErr w:type="gramEnd"/>
      <w:r w:rsidRPr="00070CA0">
        <w:rPr>
          <w:lang w:val="en-US"/>
        </w:rPr>
        <w:t>@(x)  tan(x), 2*pi*[-1 1 -1 1])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 xml:space="preserve">&gt;&gt;hold on; 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>&gt;&gt;</w:t>
      </w:r>
      <w:proofErr w:type="spellStart"/>
      <w:proofErr w:type="gramStart"/>
      <w:r w:rsidRPr="00070CA0">
        <w:rPr>
          <w:lang w:val="en-US"/>
        </w:rPr>
        <w:t>fplot</w:t>
      </w:r>
      <w:proofErr w:type="spellEnd"/>
      <w:r w:rsidRPr="00070CA0">
        <w:rPr>
          <w:lang w:val="en-US"/>
        </w:rPr>
        <w:t>(</w:t>
      </w:r>
      <w:proofErr w:type="gramEnd"/>
      <w:r w:rsidRPr="00070CA0">
        <w:rPr>
          <w:lang w:val="en-US"/>
        </w:rPr>
        <w:t>@(x)  sin(x),2*pi*[-1 1 -1 1])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 xml:space="preserve">&gt;&gt; </w:t>
      </w:r>
      <w:proofErr w:type="spellStart"/>
      <w:proofErr w:type="gramStart"/>
      <w:r w:rsidRPr="00070CA0">
        <w:rPr>
          <w:lang w:val="en-US"/>
        </w:rPr>
        <w:t>fplot</w:t>
      </w:r>
      <w:proofErr w:type="spellEnd"/>
      <w:r w:rsidRPr="00070CA0">
        <w:rPr>
          <w:lang w:val="en-US"/>
        </w:rPr>
        <w:t>(</w:t>
      </w:r>
      <w:proofErr w:type="gramEnd"/>
      <w:r w:rsidRPr="00070CA0">
        <w:rPr>
          <w:lang w:val="en-US"/>
        </w:rPr>
        <w:t>@(x)  cos(x), 2*pi*[-1 1 -1 1])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>&gt;&gt;hold off</w:t>
      </w:r>
    </w:p>
    <w:p w:rsidR="00070CA0" w:rsidRDefault="00070CA0" w:rsidP="00070CA0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29000" cy="25717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Другой вариант – все три функции задать как компоненты одного вектора в аргументах функции </w:t>
      </w: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fplot</w:t>
      </w:r>
      <w:proofErr w:type="spellEnd"/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 xml:space="preserve">&gt;&gt; </w:t>
      </w:r>
      <w:proofErr w:type="spellStart"/>
      <w:proofErr w:type="gramStart"/>
      <w:r w:rsidRPr="00070CA0">
        <w:rPr>
          <w:lang w:val="en-US"/>
        </w:rPr>
        <w:t>fplot</w:t>
      </w:r>
      <w:proofErr w:type="spellEnd"/>
      <w:r w:rsidRPr="00070CA0">
        <w:rPr>
          <w:lang w:val="en-US"/>
        </w:rPr>
        <w:t>(</w:t>
      </w:r>
      <w:proofErr w:type="gramEnd"/>
      <w:r w:rsidRPr="00070CA0">
        <w:rPr>
          <w:lang w:val="en-US"/>
        </w:rPr>
        <w:t>@(x)[tan(x), cos(x),sin(x)], 2*pi*[-1, 1])</w:t>
      </w:r>
    </w:p>
    <w:p w:rsidR="00070CA0" w:rsidRPr="002E458A" w:rsidRDefault="00070CA0" w:rsidP="00070CA0">
      <w:pPr>
        <w:spacing w:line="360" w:lineRule="auto"/>
        <w:ind w:left="360"/>
        <w:rPr>
          <w:b/>
          <w:sz w:val="28"/>
          <w:szCs w:val="28"/>
        </w:rPr>
      </w:pPr>
      <w:r>
        <w:rPr>
          <w:b/>
          <w:noProof/>
          <w:lang w:eastAsia="ru-RU"/>
        </w:rPr>
        <w:drawing>
          <wp:inline distT="0" distB="0" distL="0" distR="0">
            <wp:extent cx="5324475" cy="39909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58A">
        <w:rPr>
          <w:b/>
          <w:sz w:val="28"/>
          <w:szCs w:val="28"/>
        </w:rPr>
        <w:t xml:space="preserve"> </w:t>
      </w: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Если функция имеет сложный вид, ее можно задать отдельной строкой, и обозначение функции (уже без дескриптора) включить в аргументы 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 xml:space="preserve">  &gt;&gt;f = @(x</w:t>
      </w:r>
      <w:proofErr w:type="gramStart"/>
      <w:r w:rsidRPr="00070CA0">
        <w:rPr>
          <w:lang w:val="en-US"/>
        </w:rPr>
        <w:t>)  abs</w:t>
      </w:r>
      <w:proofErr w:type="gramEnd"/>
      <w:r w:rsidRPr="00070CA0">
        <w:rPr>
          <w:lang w:val="en-US"/>
        </w:rPr>
        <w:t>(</w:t>
      </w:r>
      <w:proofErr w:type="spellStart"/>
      <w:r w:rsidRPr="00070CA0">
        <w:rPr>
          <w:lang w:val="en-US"/>
        </w:rPr>
        <w:t>exp</w:t>
      </w:r>
      <w:proofErr w:type="spellEnd"/>
      <w:r w:rsidRPr="00070CA0">
        <w:rPr>
          <w:lang w:val="en-US"/>
        </w:rPr>
        <w:t>(-j*x*(0:9))*ones(10,1));</w:t>
      </w:r>
    </w:p>
    <w:p w:rsidR="00070CA0" w:rsidRPr="005263E9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 xml:space="preserve">  &gt;&gt; </w:t>
      </w:r>
      <w:proofErr w:type="spellStart"/>
      <w:proofErr w:type="gramStart"/>
      <w:r w:rsidRPr="00070CA0">
        <w:rPr>
          <w:lang w:val="en-US"/>
        </w:rPr>
        <w:t>fplot</w:t>
      </w:r>
      <w:proofErr w:type="spellEnd"/>
      <w:r w:rsidRPr="00070CA0">
        <w:rPr>
          <w:lang w:val="en-US"/>
        </w:rPr>
        <w:t>(</w:t>
      </w:r>
      <w:proofErr w:type="gramEnd"/>
      <w:r w:rsidRPr="00070CA0">
        <w:rPr>
          <w:lang w:val="en-US"/>
        </w:rPr>
        <w:t>f, [0 2*pi])</w:t>
      </w:r>
    </w:p>
    <w:p w:rsidR="00070CA0" w:rsidRDefault="00070CA0" w:rsidP="00070CA0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19450" cy="24193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193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CA0" w:rsidRDefault="00070CA0" w:rsidP="00070CA0">
      <w:pPr>
        <w:spacing w:line="360" w:lineRule="auto"/>
        <w:rPr>
          <w:b/>
          <w:sz w:val="28"/>
          <w:szCs w:val="28"/>
        </w:rPr>
      </w:pPr>
    </w:p>
    <w:p w:rsidR="00070CA0" w:rsidRPr="000D092B" w:rsidRDefault="00070CA0" w:rsidP="00070CA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Pr="000D092B">
        <w:rPr>
          <w:b/>
          <w:sz w:val="28"/>
          <w:szCs w:val="28"/>
        </w:rPr>
        <w:lastRenderedPageBreak/>
        <w:t>График функции</w:t>
      </w:r>
      <w:r>
        <w:rPr>
          <w:b/>
          <w:sz w:val="28"/>
          <w:szCs w:val="28"/>
        </w:rPr>
        <w:t xml:space="preserve">, заданной </w:t>
      </w:r>
      <w:r w:rsidRPr="00EE2B8F">
        <w:rPr>
          <w:b/>
          <w:sz w:val="28"/>
          <w:szCs w:val="28"/>
        </w:rPr>
        <w:t xml:space="preserve"> </w:t>
      </w:r>
      <w:proofErr w:type="spellStart"/>
      <w:r w:rsidRPr="000D092B">
        <w:rPr>
          <w:b/>
          <w:sz w:val="28"/>
          <w:szCs w:val="28"/>
        </w:rPr>
        <w:t>параметрическ</w:t>
      </w:r>
      <w:r>
        <w:rPr>
          <w:b/>
          <w:sz w:val="28"/>
          <w:szCs w:val="28"/>
        </w:rPr>
        <w:t>и</w:t>
      </w:r>
      <w:proofErr w:type="spellEnd"/>
      <w:r>
        <w:rPr>
          <w:b/>
          <w:sz w:val="28"/>
          <w:szCs w:val="28"/>
        </w:rPr>
        <w:t>.</w:t>
      </w:r>
    </w:p>
    <w:p w:rsidR="00070CA0" w:rsidRPr="00B7280C" w:rsidRDefault="00070CA0" w:rsidP="00070CA0">
      <w:pPr>
        <w:pStyle w:val="a4"/>
        <w:spacing w:before="0" w:after="0" w:line="270" w:lineRule="atLeast"/>
        <w:rPr>
          <w:rFonts w:ascii="Arial" w:hAnsi="Arial" w:cs="Arial"/>
          <w:color w:val="404040"/>
          <w:sz w:val="20"/>
          <w:szCs w:val="20"/>
        </w:rPr>
      </w:pPr>
      <w:r w:rsidRPr="00AE7A5E">
        <w:rPr>
          <w:sz w:val="28"/>
          <w:szCs w:val="28"/>
        </w:rPr>
        <w:t xml:space="preserve">Изображение графика функции, заданной </w:t>
      </w:r>
      <w:proofErr w:type="spellStart"/>
      <w:r w:rsidRPr="00AE7A5E">
        <w:rPr>
          <w:sz w:val="28"/>
          <w:szCs w:val="28"/>
        </w:rPr>
        <w:t>параметрически</w:t>
      </w:r>
      <w:proofErr w:type="spellEnd"/>
      <w:r>
        <w:rPr>
          <w:sz w:val="28"/>
          <w:szCs w:val="28"/>
        </w:rPr>
        <w:t xml:space="preserve">  в следующем виде </w:t>
      </w:r>
      <w:r w:rsidRPr="00B728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 w:rsidRPr="00B7280C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cos</w:t>
      </w:r>
      <w:r w:rsidRPr="00B7280C">
        <w:rPr>
          <w:sz w:val="28"/>
          <w:szCs w:val="28"/>
        </w:rPr>
        <w:t>(3</w:t>
      </w:r>
      <w:r>
        <w:rPr>
          <w:sz w:val="28"/>
          <w:szCs w:val="28"/>
          <w:lang w:val="en-US"/>
        </w:rPr>
        <w:t>t</w:t>
      </w:r>
      <w:r w:rsidRPr="00B7280C">
        <w:rPr>
          <w:sz w:val="28"/>
          <w:szCs w:val="28"/>
        </w:rPr>
        <w:t xml:space="preserve">),  </w:t>
      </w:r>
      <w:r w:rsidRPr="00EE2B8F">
        <w:rPr>
          <w:sz w:val="28"/>
          <w:szCs w:val="28"/>
          <w:lang w:val="en-US"/>
        </w:rPr>
        <w:t>y</w:t>
      </w:r>
      <w:r w:rsidRPr="00B7280C">
        <w:rPr>
          <w:sz w:val="28"/>
          <w:szCs w:val="28"/>
        </w:rPr>
        <w:t>=</w:t>
      </w:r>
      <w:r w:rsidRPr="00EE2B8F">
        <w:rPr>
          <w:sz w:val="28"/>
          <w:szCs w:val="28"/>
          <w:lang w:val="en-US"/>
        </w:rPr>
        <w:t>sin</w:t>
      </w:r>
      <w:r w:rsidRPr="00B7280C">
        <w:rPr>
          <w:sz w:val="28"/>
          <w:szCs w:val="28"/>
        </w:rPr>
        <w:t>(2</w:t>
      </w:r>
      <w:r w:rsidRPr="00EE2B8F">
        <w:rPr>
          <w:sz w:val="28"/>
          <w:szCs w:val="28"/>
          <w:lang w:val="en-US"/>
        </w:rPr>
        <w:t>t</w:t>
      </w:r>
      <w:r w:rsidRPr="00B7280C">
        <w:rPr>
          <w:sz w:val="28"/>
          <w:szCs w:val="28"/>
        </w:rPr>
        <w:t>).</w:t>
      </w:r>
      <w:r w:rsidRPr="00B7280C">
        <w:rPr>
          <w:rFonts w:ascii="Arial" w:hAnsi="Arial" w:cs="Arial"/>
          <w:color w:val="404040"/>
          <w:sz w:val="20"/>
          <w:szCs w:val="20"/>
        </w:rPr>
        <w:t xml:space="preserve"> </w:t>
      </w:r>
      <w:r w:rsidRPr="000D092B">
        <w:rPr>
          <w:rStyle w:val="apple-converted-space"/>
          <w:rFonts w:ascii="Arial" w:hAnsi="Arial" w:cs="Arial"/>
          <w:color w:val="404040"/>
          <w:sz w:val="20"/>
          <w:szCs w:val="20"/>
          <w:lang w:val="en-US"/>
        </w:rPr>
        <w:t>  </w:t>
      </w:r>
    </w:p>
    <w:p w:rsidR="00070CA0" w:rsidRPr="00EE2B8F" w:rsidRDefault="00A442C7" w:rsidP="00070CA0">
      <w:pPr>
        <w:pStyle w:val="a4"/>
        <w:spacing w:before="0" w:after="0" w:line="270" w:lineRule="atLeast"/>
        <w:rPr>
          <w:rFonts w:ascii="Arial" w:hAnsi="Arial" w:cs="Arial"/>
          <w:color w:val="404040"/>
          <w:sz w:val="20"/>
          <w:szCs w:val="20"/>
          <w:lang w:val="en-US"/>
        </w:rPr>
      </w:pPr>
      <w:r>
        <w:rPr>
          <w:rFonts w:ascii="Arial" w:hAnsi="Arial" w:cs="Arial"/>
          <w:noProof/>
          <w:color w:val="404040"/>
          <w:sz w:val="20"/>
          <w:szCs w:val="20"/>
        </w:rPr>
        <w:drawing>
          <wp:anchor distT="0" distB="0" distL="114300" distR="114300" simplePos="0" relativeHeight="251678720" behindDoc="0" locked="0" layoutInCell="1" allowOverlap="1" wp14:anchorId="28CA1D91" wp14:editId="6CDD0263">
            <wp:simplePos x="0" y="0"/>
            <wp:positionH relativeFrom="column">
              <wp:posOffset>1901190</wp:posOffset>
            </wp:positionH>
            <wp:positionV relativeFrom="paragraph">
              <wp:posOffset>351790</wp:posOffset>
            </wp:positionV>
            <wp:extent cx="3924300" cy="2943225"/>
            <wp:effectExtent l="0" t="0" r="0" b="0"/>
            <wp:wrapSquare wrapText="bothSides"/>
            <wp:docPr id="59" name="Рисунок 59" descr="PlotParametricCurveExample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lotParametricCurveExample_0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CA0" w:rsidRPr="000D092B">
        <w:rPr>
          <w:rStyle w:val="apple-converted-space"/>
          <w:rFonts w:ascii="Arial" w:hAnsi="Arial" w:cs="Arial"/>
          <w:color w:val="404040"/>
          <w:sz w:val="20"/>
          <w:szCs w:val="20"/>
          <w:lang w:val="en-US"/>
        </w:rPr>
        <w:t> </w:t>
      </w:r>
      <w:r w:rsidR="00070CA0" w:rsidRPr="00EE2B8F">
        <w:rPr>
          <w:rFonts w:ascii="Arial" w:hAnsi="Arial" w:cs="Arial"/>
          <w:color w:val="404040"/>
          <w:sz w:val="20"/>
          <w:szCs w:val="20"/>
          <w:lang w:val="en-US"/>
        </w:rPr>
        <w:t>.</w:t>
      </w:r>
    </w:p>
    <w:p w:rsidR="00070CA0" w:rsidRPr="00EE2B8F" w:rsidRDefault="00070CA0" w:rsidP="00070CA0">
      <w:pPr>
        <w:pStyle w:val="HTML0"/>
        <w:rPr>
          <w:rFonts w:ascii="Consolas" w:hAnsi="Consolas"/>
          <w:color w:val="404040"/>
          <w:lang w:val="en-US"/>
        </w:rPr>
      </w:pPr>
    </w:p>
    <w:p w:rsidR="00070CA0" w:rsidRPr="00070CA0" w:rsidRDefault="00070CA0" w:rsidP="00070CA0">
      <w:pPr>
        <w:pStyle w:val="a3"/>
        <w:rPr>
          <w:lang w:val="en-US"/>
        </w:rPr>
      </w:pPr>
      <w:proofErr w:type="spellStart"/>
      <w:proofErr w:type="gramStart"/>
      <w:r w:rsidRPr="00070CA0">
        <w:rPr>
          <w:lang w:val="en-US"/>
        </w:rPr>
        <w:t>xt</w:t>
      </w:r>
      <w:proofErr w:type="spellEnd"/>
      <w:proofErr w:type="gramEnd"/>
      <w:r w:rsidRPr="00070CA0">
        <w:rPr>
          <w:lang w:val="en-US"/>
        </w:rPr>
        <w:t xml:space="preserve"> = @(t) cos(3*t);</w:t>
      </w:r>
    </w:p>
    <w:p w:rsidR="00070CA0" w:rsidRPr="00070CA0" w:rsidRDefault="00070CA0" w:rsidP="00070CA0">
      <w:pPr>
        <w:pStyle w:val="a3"/>
        <w:rPr>
          <w:lang w:val="en-US"/>
        </w:rPr>
      </w:pPr>
      <w:proofErr w:type="spellStart"/>
      <w:proofErr w:type="gramStart"/>
      <w:r w:rsidRPr="00070CA0">
        <w:rPr>
          <w:lang w:val="en-US"/>
        </w:rPr>
        <w:t>yt</w:t>
      </w:r>
      <w:proofErr w:type="spellEnd"/>
      <w:proofErr w:type="gramEnd"/>
      <w:r w:rsidRPr="00070CA0">
        <w:rPr>
          <w:lang w:val="en-US"/>
        </w:rPr>
        <w:t xml:space="preserve"> = @(t) sin(2*t);</w:t>
      </w:r>
    </w:p>
    <w:p w:rsidR="00070CA0" w:rsidRPr="00070CA0" w:rsidRDefault="00070CA0" w:rsidP="00070CA0">
      <w:pPr>
        <w:pStyle w:val="a3"/>
        <w:rPr>
          <w:lang w:val="en-US"/>
        </w:rPr>
      </w:pPr>
      <w:proofErr w:type="spellStart"/>
      <w:proofErr w:type="gramStart"/>
      <w:r w:rsidRPr="00070CA0">
        <w:rPr>
          <w:lang w:val="en-US"/>
        </w:rPr>
        <w:t>fplot</w:t>
      </w:r>
      <w:proofErr w:type="spellEnd"/>
      <w:r w:rsidRPr="00070CA0">
        <w:rPr>
          <w:lang w:val="en-US"/>
        </w:rPr>
        <w:t>(</w:t>
      </w:r>
      <w:proofErr w:type="spellStart"/>
      <w:proofErr w:type="gramEnd"/>
      <w:r w:rsidRPr="00070CA0">
        <w:rPr>
          <w:lang w:val="en-US"/>
        </w:rPr>
        <w:t>xt,yt</w:t>
      </w:r>
      <w:proofErr w:type="spellEnd"/>
      <w:r w:rsidRPr="00070CA0">
        <w:rPr>
          <w:lang w:val="en-US"/>
        </w:rPr>
        <w:t>)</w:t>
      </w:r>
    </w:p>
    <w:p w:rsidR="00070CA0" w:rsidRDefault="00070CA0" w:rsidP="00070CA0">
      <w:pPr>
        <w:pStyle w:val="a4"/>
        <w:spacing w:before="0" w:after="0" w:line="270" w:lineRule="atLeast"/>
        <w:rPr>
          <w:rFonts w:ascii="Arial" w:hAnsi="Arial" w:cs="Arial"/>
          <w:color w:val="404040"/>
          <w:sz w:val="20"/>
          <w:szCs w:val="20"/>
        </w:rPr>
      </w:pPr>
    </w:p>
    <w:p w:rsidR="00070CA0" w:rsidRDefault="00070CA0" w:rsidP="00070CA0">
      <w:pPr>
        <w:spacing w:line="360" w:lineRule="auto"/>
        <w:rPr>
          <w:b/>
          <w:sz w:val="28"/>
          <w:szCs w:val="28"/>
          <w:u w:val="single"/>
          <w:lang w:val="en-US"/>
        </w:rPr>
      </w:pPr>
    </w:p>
    <w:p w:rsidR="00A442C7" w:rsidRDefault="00A442C7" w:rsidP="00070CA0">
      <w:pPr>
        <w:spacing w:line="360" w:lineRule="auto"/>
        <w:rPr>
          <w:b/>
          <w:sz w:val="28"/>
          <w:szCs w:val="28"/>
          <w:u w:val="single"/>
          <w:lang w:val="en-US"/>
        </w:rPr>
      </w:pPr>
    </w:p>
    <w:p w:rsidR="00A442C7" w:rsidRDefault="00A442C7" w:rsidP="00070CA0">
      <w:pPr>
        <w:spacing w:line="360" w:lineRule="auto"/>
        <w:rPr>
          <w:b/>
          <w:sz w:val="28"/>
          <w:szCs w:val="28"/>
          <w:u w:val="single"/>
          <w:lang w:val="en-US"/>
        </w:rPr>
      </w:pPr>
    </w:p>
    <w:p w:rsidR="00A442C7" w:rsidRDefault="00A442C7" w:rsidP="00070CA0">
      <w:pPr>
        <w:spacing w:line="360" w:lineRule="auto"/>
        <w:rPr>
          <w:b/>
          <w:sz w:val="28"/>
          <w:szCs w:val="28"/>
          <w:u w:val="single"/>
          <w:lang w:val="en-US"/>
        </w:rPr>
      </w:pPr>
    </w:p>
    <w:p w:rsidR="00070CA0" w:rsidRDefault="00070CA0" w:rsidP="00070CA0">
      <w:pPr>
        <w:spacing w:line="360" w:lineRule="auto"/>
        <w:rPr>
          <w:rFonts w:ascii="Verdana" w:hAnsi="Verdana" w:cs="Verdana"/>
        </w:rPr>
      </w:pPr>
      <w:r>
        <w:rPr>
          <w:b/>
          <w:sz w:val="28"/>
          <w:szCs w:val="28"/>
          <w:u w:val="single"/>
          <w:lang w:val="en-US"/>
        </w:rPr>
        <w:t>BAR</w:t>
      </w: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bar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(y) создает график в виде столбцов, в котором для каждого элемента вектора y строится столбец соответствующей высоты. Если y является матрицей, то </w:t>
      </w: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bar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группирует столбцы   соответственно строкам в матрице y; </w:t>
      </w: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bar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(x, y) — строит график в виде столбцов, пропорциональных элементам вектора y (или группы столбцов для матрицы y) в положениях, заданных значениями элементов вектора х, которые должны следовать в монотонно возрастающем порядке; </w:t>
      </w: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bar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(___,WIDTH) – команда, аналогичная ранее </w:t>
      </w:r>
      <w:proofErr w:type="gram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рассмотренным</w:t>
      </w:r>
      <w:proofErr w:type="gram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но с задаваемой шириной столбцов (в случае  WIDTH &gt; 1 столбцы в одной и той же позиции перекрываются). По умолчанию задано WIDTH = 0.8. </w:t>
      </w:r>
    </w:p>
    <w:p w:rsidR="00070CA0" w:rsidRPr="00996D01" w:rsidRDefault="00070CA0" w:rsidP="00070CA0">
      <w:pPr>
        <w:pStyle w:val="a4"/>
        <w:spacing w:before="0" w:after="0" w:line="360" w:lineRule="auto"/>
        <w:rPr>
          <w:sz w:val="28"/>
          <w:szCs w:val="28"/>
          <w:lang w:val="en-US"/>
        </w:rPr>
      </w:pP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>&gt;&gt;V=[0;2;5;7;9;-2;-4;-6;-13];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>&gt;&gt;</w:t>
      </w:r>
      <w:proofErr w:type="gramStart"/>
      <w:r w:rsidRPr="00070CA0">
        <w:rPr>
          <w:lang w:val="en-US"/>
        </w:rPr>
        <w:t>bar(</w:t>
      </w:r>
      <w:proofErr w:type="gramEnd"/>
      <w:r w:rsidRPr="00070CA0">
        <w:rPr>
          <w:lang w:val="en-US"/>
        </w:rPr>
        <w:t>V);</w:t>
      </w:r>
    </w:p>
    <w:p w:rsidR="00070CA0" w:rsidRDefault="00070CA0" w:rsidP="00070CA0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57600" cy="27432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>&gt;&gt;x = 1900:10:2000;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>&gt;&gt;y = [75 91 105 123.5 131 150 179 203 226 249 281.5];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>&gt;&gt;bar(</w:t>
      </w:r>
      <w:proofErr w:type="spellStart"/>
      <w:r w:rsidRPr="00070CA0">
        <w:rPr>
          <w:lang w:val="en-US"/>
        </w:rPr>
        <w:t>x</w:t>
      </w:r>
      <w:proofErr w:type="gramStart"/>
      <w:r w:rsidRPr="00070CA0">
        <w:rPr>
          <w:lang w:val="en-US"/>
        </w:rPr>
        <w:t>,y</w:t>
      </w:r>
      <w:proofErr w:type="spellEnd"/>
      <w:proofErr w:type="gramEnd"/>
      <w:r w:rsidRPr="00070CA0">
        <w:rPr>
          <w:lang w:val="en-US"/>
        </w:rPr>
        <w:t>)</w:t>
      </w:r>
    </w:p>
    <w:p w:rsidR="00B92C7E" w:rsidRDefault="00070CA0" w:rsidP="00B92C7E">
      <w:pPr>
        <w:pStyle w:val="a4"/>
        <w:spacing w:before="0" w:after="0" w:line="360" w:lineRule="auto"/>
        <w:rPr>
          <w:sz w:val="22"/>
          <w:szCs w:val="22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6C9BF32B" wp14:editId="35CCB0E2">
            <wp:extent cx="4029075" cy="301942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CA0" w:rsidRPr="00070CA0" w:rsidRDefault="00070CA0" w:rsidP="00B92C7E">
      <w:pPr>
        <w:pStyle w:val="a4"/>
        <w:spacing w:before="0" w:after="0" w:line="360" w:lineRule="auto"/>
        <w:rPr>
          <w:sz w:val="22"/>
          <w:szCs w:val="22"/>
          <w:lang w:val="en-US"/>
        </w:rPr>
      </w:pPr>
      <w:r w:rsidRPr="00070CA0">
        <w:rPr>
          <w:sz w:val="22"/>
          <w:szCs w:val="22"/>
          <w:lang w:val="en-US"/>
        </w:rPr>
        <w:t xml:space="preserve">&gt;&gt; </w:t>
      </w:r>
      <w:proofErr w:type="gramStart"/>
      <w:r w:rsidRPr="00070CA0">
        <w:rPr>
          <w:sz w:val="22"/>
          <w:szCs w:val="22"/>
          <w:lang w:val="en-US"/>
        </w:rPr>
        <w:t>bar(</w:t>
      </w:r>
      <w:proofErr w:type="gramEnd"/>
      <w:r w:rsidRPr="00070CA0">
        <w:rPr>
          <w:sz w:val="22"/>
          <w:szCs w:val="22"/>
          <w:lang w:val="en-US"/>
        </w:rPr>
        <w:t xml:space="preserve">rand(12.3),'stacked'), </w:t>
      </w:r>
      <w:proofErr w:type="spellStart"/>
      <w:r w:rsidRPr="00070CA0">
        <w:rPr>
          <w:sz w:val="22"/>
          <w:szCs w:val="22"/>
          <w:lang w:val="en-US"/>
        </w:rPr>
        <w:t>colormap</w:t>
      </w:r>
      <w:proofErr w:type="spellEnd"/>
      <w:r w:rsidRPr="00070CA0">
        <w:rPr>
          <w:sz w:val="22"/>
          <w:szCs w:val="22"/>
          <w:lang w:val="en-US"/>
        </w:rPr>
        <w:t>(cool)</w:t>
      </w:r>
    </w:p>
    <w:p w:rsidR="00070CA0" w:rsidRDefault="00070CA0" w:rsidP="00070CA0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390775" cy="179308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79308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CA0" w:rsidRPr="009648FD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lastRenderedPageBreak/>
        <w:t xml:space="preserve">&gt;&gt; </w:t>
      </w:r>
      <w:proofErr w:type="spellStart"/>
      <w:proofErr w:type="gramStart"/>
      <w:r w:rsidRPr="00070CA0">
        <w:rPr>
          <w:lang w:val="en-US"/>
        </w:rPr>
        <w:t>barh</w:t>
      </w:r>
      <w:proofErr w:type="spellEnd"/>
      <w:r w:rsidRPr="00070CA0">
        <w:rPr>
          <w:lang w:val="en-US"/>
        </w:rPr>
        <w:t>(</w:t>
      </w:r>
      <w:proofErr w:type="gramEnd"/>
      <w:r w:rsidRPr="00070CA0">
        <w:rPr>
          <w:lang w:val="en-US"/>
        </w:rPr>
        <w:t xml:space="preserve">rand(5.3),'stacked'), </w:t>
      </w:r>
      <w:proofErr w:type="spellStart"/>
      <w:r w:rsidRPr="00070CA0">
        <w:rPr>
          <w:lang w:val="en-US"/>
        </w:rPr>
        <w:t>colormap</w:t>
      </w:r>
      <w:proofErr w:type="spellEnd"/>
      <w:r w:rsidRPr="00070CA0">
        <w:rPr>
          <w:lang w:val="en-US"/>
        </w:rPr>
        <w:t>(cool)</w:t>
      </w:r>
    </w:p>
    <w:p w:rsidR="00070CA0" w:rsidRDefault="00070CA0" w:rsidP="00070CA0">
      <w:pPr>
        <w:spacing w:line="360" w:lineRule="auto"/>
        <w:ind w:firstLine="709"/>
        <w:rPr>
          <w:rFonts w:ascii="Verdana" w:hAnsi="Verdana" w:cs="Verdana"/>
          <w:b/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048000" cy="22860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CA0" w:rsidRPr="00704B14" w:rsidRDefault="00070CA0" w:rsidP="008C3CCC">
      <w:proofErr w:type="gramStart"/>
      <w:r w:rsidRPr="008C3CCC">
        <w:rPr>
          <w:b/>
          <w:sz w:val="28"/>
          <w:szCs w:val="28"/>
          <w:lang w:val="en-US"/>
        </w:rPr>
        <w:t>histogram</w:t>
      </w:r>
      <w:r w:rsidRPr="008C3CCC">
        <w:rPr>
          <w:b/>
          <w:sz w:val="28"/>
          <w:szCs w:val="28"/>
        </w:rPr>
        <w:t>(</w:t>
      </w:r>
      <w:proofErr w:type="gramEnd"/>
      <w:r w:rsidRPr="008C3CCC">
        <w:rPr>
          <w:b/>
          <w:sz w:val="28"/>
          <w:szCs w:val="28"/>
          <w:lang w:val="en-US"/>
        </w:rPr>
        <w:t>X</w:t>
      </w:r>
      <w:r w:rsidRPr="008C3CCC">
        <w:rPr>
          <w:b/>
          <w:sz w:val="28"/>
          <w:szCs w:val="28"/>
        </w:rPr>
        <w:t>)</w:t>
      </w:r>
      <w:r w:rsidRPr="00704B14">
        <w:t xml:space="preserve"> – гистограммы  </w:t>
      </w:r>
      <w:r>
        <w:t xml:space="preserve"> </w:t>
      </w:r>
      <w:r w:rsidRPr="00704B14">
        <w:t xml:space="preserve">(устаревшее </w:t>
      </w:r>
      <w:proofErr w:type="spellStart"/>
      <w:r w:rsidRPr="00704B14">
        <w:rPr>
          <w:lang w:val="en-US"/>
        </w:rPr>
        <w:t>hist</w:t>
      </w:r>
      <w:proofErr w:type="spellEnd"/>
      <w:r w:rsidRPr="00704B14">
        <w:t xml:space="preserve"> )</w:t>
      </w: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histogram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(X) — создает </w:t>
      </w: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столбцовый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график (гистограмму) X. Функция </w:t>
      </w: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histogram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использует алгоритм автоматического построения столбцов, при котором формируются столбцы одинаковой ширины, заполняющие диапазон изменения вектора X . Высота каждого столбцам соответствует количеству элементов, попавших в занятый столбцом интервал. Гистограмма отображается в виде набора прямоугольников.</w:t>
      </w: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histogram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(X, </w:t>
      </w: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nbins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) — </w:t>
      </w:r>
      <w:proofErr w:type="gram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аналогична</w:t>
      </w:r>
      <w:proofErr w:type="gram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вышерассмотренной, но задано число интервалов  </w:t>
      </w: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nbins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(</w:t>
      </w: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nbins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— скаляр);  </w:t>
      </w: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</w:t>
      </w: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histogram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(X, </w:t>
      </w: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edges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) — строит график числа попаданий элементов вектора X  в интервалы, левые края которых заданы элементами вектора </w:t>
      </w: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edges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последний элемент задает правый край;   </w:t>
      </w: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h= </w:t>
      </w: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histogram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(...) —выводит </w:t>
      </w:r>
      <w:proofErr w:type="gram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объект  </w:t>
      </w: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histogram</w:t>
      </w:r>
      <w:proofErr w:type="spellEnd"/>
      <w:proofErr w:type="gram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, в котором отображаются различные свойства графика для анализа, в том числе количества попаданий в интервалы и данные о числе и размерах интервалов. </w:t>
      </w:r>
    </w:p>
    <w:p w:rsidR="00070CA0" w:rsidRPr="00B92C7E" w:rsidRDefault="008C3CCC" w:rsidP="00B92C7E">
      <w:pPr>
        <w:pStyle w:val="a4"/>
        <w:spacing w:before="0" w:after="0" w:line="360" w:lineRule="auto"/>
        <w:ind w:firstLine="710"/>
        <w:rPr>
          <w:color w:val="000000"/>
          <w:sz w:val="27"/>
          <w:szCs w:val="27"/>
        </w:rPr>
      </w:pPr>
      <w:r>
        <w:rPr>
          <w:rFonts w:ascii="Verdana" w:hAnsi="Verdana" w:cs="Verdana"/>
          <w:b/>
          <w:bCs/>
          <w:noProof/>
          <w:sz w:val="27"/>
          <w:szCs w:val="27"/>
          <w:u w:val="single"/>
        </w:rPr>
        <w:drawing>
          <wp:anchor distT="0" distB="0" distL="114300" distR="114300" simplePos="0" relativeHeight="251679744" behindDoc="0" locked="0" layoutInCell="1" allowOverlap="1" wp14:anchorId="57E0DCF8" wp14:editId="6889EA9C">
            <wp:simplePos x="0" y="0"/>
            <wp:positionH relativeFrom="column">
              <wp:posOffset>1520825</wp:posOffset>
            </wp:positionH>
            <wp:positionV relativeFrom="paragraph">
              <wp:posOffset>851535</wp:posOffset>
            </wp:positionV>
            <wp:extent cx="2771775" cy="2077085"/>
            <wp:effectExtent l="0" t="0" r="0" b="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CA0" w:rsidRPr="00B92C7E">
        <w:rPr>
          <w:b/>
          <w:color w:val="000000"/>
          <w:sz w:val="27"/>
          <w:szCs w:val="27"/>
        </w:rPr>
        <w:t>Пример.</w:t>
      </w:r>
      <w:r w:rsidR="00070CA0" w:rsidRPr="00B92C7E">
        <w:rPr>
          <w:color w:val="000000"/>
          <w:sz w:val="27"/>
          <w:szCs w:val="27"/>
        </w:rPr>
        <w:t xml:space="preserve"> Построим гистограмму  1000  случайных чисел распределенных по нормальному закону в интервале от -3 до 3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>&gt;&gt; x=-3:0.2:3;</w:t>
      </w:r>
    </w:p>
    <w:p w:rsidR="00070CA0" w:rsidRPr="009648FD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>&gt;&gt; y=</w:t>
      </w:r>
      <w:proofErr w:type="spellStart"/>
      <w:proofErr w:type="gramStart"/>
      <w:r w:rsidRPr="00070CA0">
        <w:rPr>
          <w:lang w:val="en-US"/>
        </w:rPr>
        <w:t>randn</w:t>
      </w:r>
      <w:proofErr w:type="spellEnd"/>
      <w:r w:rsidRPr="00070CA0">
        <w:rPr>
          <w:lang w:val="en-US"/>
        </w:rPr>
        <w:t>(</w:t>
      </w:r>
      <w:proofErr w:type="gramEnd"/>
      <w:r w:rsidRPr="00070CA0">
        <w:rPr>
          <w:lang w:val="en-US"/>
        </w:rPr>
        <w:t>1000,1);</w:t>
      </w:r>
    </w:p>
    <w:p w:rsidR="00070CA0" w:rsidRPr="00070CA0" w:rsidRDefault="00070CA0" w:rsidP="00070CA0">
      <w:pPr>
        <w:pStyle w:val="a3"/>
        <w:rPr>
          <w:lang w:val="en-US"/>
        </w:rPr>
      </w:pPr>
      <w:r w:rsidRPr="008C3CCC">
        <w:t xml:space="preserve">&gt;&gt; </w:t>
      </w:r>
      <w:r w:rsidRPr="00070CA0">
        <w:rPr>
          <w:lang w:val="en-US"/>
        </w:rPr>
        <w:t>histogram</w:t>
      </w:r>
      <w:r w:rsidRPr="008C3CCC">
        <w:t>(</w:t>
      </w:r>
      <w:r w:rsidRPr="00070CA0">
        <w:rPr>
          <w:lang w:val="en-US"/>
        </w:rPr>
        <w:t>y</w:t>
      </w:r>
      <w:r w:rsidRPr="008C3CCC">
        <w:t>,</w:t>
      </w:r>
      <w:r w:rsidRPr="00070CA0">
        <w:rPr>
          <w:lang w:val="en-US"/>
        </w:rPr>
        <w:t>x</w:t>
      </w:r>
      <w:r w:rsidRPr="008C3CCC">
        <w:t>)</w:t>
      </w:r>
      <w:r w:rsidR="008C3CCC" w:rsidRPr="008C3CCC">
        <w:rPr>
          <w:rFonts w:ascii="Verdana" w:hAnsi="Verdana" w:cs="Verdana"/>
          <w:b/>
          <w:bCs/>
          <w:noProof/>
          <w:sz w:val="27"/>
          <w:szCs w:val="27"/>
          <w:u w:val="single"/>
          <w:lang w:eastAsia="ru-RU"/>
        </w:rPr>
        <w:t xml:space="preserve"> </w:t>
      </w:r>
    </w:p>
    <w:p w:rsidR="00070CA0" w:rsidRPr="008363CE" w:rsidRDefault="00070CA0" w:rsidP="00070CA0">
      <w:pPr>
        <w:spacing w:line="360" w:lineRule="auto"/>
        <w:rPr>
          <w:rFonts w:ascii="Verdana" w:hAnsi="Verdana" w:cs="Verdana"/>
          <w:b/>
          <w:bCs/>
          <w:sz w:val="27"/>
          <w:szCs w:val="27"/>
          <w:u w:val="single"/>
          <w:lang w:val="en-US"/>
        </w:rPr>
      </w:pPr>
    </w:p>
    <w:p w:rsidR="00070CA0" w:rsidRDefault="00070CA0" w:rsidP="00070CA0">
      <w:pPr>
        <w:spacing w:line="360" w:lineRule="auto"/>
        <w:rPr>
          <w:rFonts w:ascii="Verdana" w:hAnsi="Verdana" w:cs="Verdana"/>
          <w:b/>
          <w:bCs/>
          <w:sz w:val="27"/>
          <w:szCs w:val="27"/>
          <w:u w:val="single"/>
          <w:lang w:val="en-US"/>
        </w:rPr>
      </w:pPr>
    </w:p>
    <w:p w:rsidR="008C3CCC" w:rsidRPr="008C3CCC" w:rsidRDefault="008C3CCC" w:rsidP="00070CA0">
      <w:pPr>
        <w:spacing w:line="360" w:lineRule="auto"/>
        <w:rPr>
          <w:rFonts w:ascii="Verdana" w:hAnsi="Verdana" w:cs="Verdana"/>
          <w:b/>
          <w:bCs/>
          <w:sz w:val="27"/>
          <w:szCs w:val="27"/>
          <w:u w:val="single"/>
          <w:lang w:val="en-US"/>
        </w:rPr>
      </w:pP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Построим гистограмму для 1000 случайных чисел, упорядоченных и  распределенных по заданному числу (25) одинаковых интервалов.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 xml:space="preserve">&gt;&gt;x = </w:t>
      </w:r>
      <w:proofErr w:type="spellStart"/>
      <w:proofErr w:type="gramStart"/>
      <w:r w:rsidRPr="00070CA0">
        <w:rPr>
          <w:lang w:val="en-US"/>
        </w:rPr>
        <w:t>randn</w:t>
      </w:r>
      <w:proofErr w:type="spellEnd"/>
      <w:r w:rsidRPr="00070CA0">
        <w:rPr>
          <w:lang w:val="en-US"/>
        </w:rPr>
        <w:t>(</w:t>
      </w:r>
      <w:proofErr w:type="gramEnd"/>
      <w:r w:rsidRPr="00070CA0">
        <w:rPr>
          <w:lang w:val="en-US"/>
        </w:rPr>
        <w:t>1000,1);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>&gt;&gt;</w:t>
      </w:r>
      <w:proofErr w:type="spellStart"/>
      <w:r w:rsidRPr="00070CA0">
        <w:rPr>
          <w:lang w:val="en-US"/>
        </w:rPr>
        <w:t>nbins</w:t>
      </w:r>
      <w:proofErr w:type="spellEnd"/>
      <w:r w:rsidRPr="00070CA0">
        <w:rPr>
          <w:lang w:val="en-US"/>
        </w:rPr>
        <w:t xml:space="preserve"> = 25;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rPr>
          <w:lang w:val="en-US"/>
        </w:rPr>
        <w:t>&gt;&gt;h = histogram(</w:t>
      </w:r>
      <w:proofErr w:type="spellStart"/>
      <w:r w:rsidRPr="00070CA0">
        <w:rPr>
          <w:lang w:val="en-US"/>
        </w:rPr>
        <w:t>x</w:t>
      </w:r>
      <w:proofErr w:type="gramStart"/>
      <w:r w:rsidRPr="00070CA0">
        <w:rPr>
          <w:lang w:val="en-US"/>
        </w:rPr>
        <w:t>,nbins</w:t>
      </w:r>
      <w:proofErr w:type="spellEnd"/>
      <w:proofErr w:type="gramEnd"/>
      <w:r w:rsidRPr="00070CA0">
        <w:rPr>
          <w:lang w:val="en-US"/>
        </w:rPr>
        <w:t>)</w:t>
      </w:r>
    </w:p>
    <w:p w:rsidR="00070CA0" w:rsidRPr="00B92C7E" w:rsidRDefault="008C3CCC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Запись указателя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h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которому присваивается имя функции, приводит к в</w:t>
      </w:r>
      <w:r w:rsidR="00070CA0"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ывод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у</w:t>
      </w:r>
      <w:r w:rsidR="00070CA0"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данны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х</w:t>
      </w:r>
      <w:r w:rsidR="00070CA0"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о гистограмме</w:t>
      </w:r>
    </w:p>
    <w:p w:rsidR="00070CA0" w:rsidRPr="004F537C" w:rsidRDefault="00070CA0" w:rsidP="00070CA0">
      <w:pPr>
        <w:pStyle w:val="HTML0"/>
        <w:ind w:left="-1134" w:firstLine="1134"/>
        <w:rPr>
          <w:rFonts w:ascii="Times New Roman" w:hAnsi="Times New Roman" w:cs="Times New Roman"/>
          <w:sz w:val="28"/>
          <w:szCs w:val="28"/>
          <w:lang w:val="en-US" w:eastAsia="ar-S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F3FD5B" wp14:editId="584B581C">
            <wp:extent cx="6153150" cy="16954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CA0" w:rsidRPr="008363CE" w:rsidRDefault="00070CA0" w:rsidP="00070CA0">
      <w:pPr>
        <w:spacing w:line="360" w:lineRule="auto"/>
        <w:rPr>
          <w:rFonts w:ascii="Verdana" w:hAnsi="Verdana" w:cs="Verdana"/>
          <w:b/>
          <w:bCs/>
          <w:sz w:val="27"/>
          <w:szCs w:val="27"/>
          <w:u w:val="single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CE478E9" wp14:editId="63FF6F70">
            <wp:extent cx="3600450" cy="269244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69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CA0" w:rsidRPr="008C3CCC" w:rsidRDefault="00070CA0" w:rsidP="00070CA0">
      <w:pPr>
        <w:pStyle w:val="1"/>
        <w:keepLines w:val="0"/>
        <w:tabs>
          <w:tab w:val="num" w:pos="0"/>
        </w:tabs>
        <w:suppressAutoHyphens/>
        <w:spacing w:before="45" w:after="225" w:line="396" w:lineRule="atLeast"/>
        <w:ind w:left="432" w:right="150" w:hanging="432"/>
        <w:rPr>
          <w:rFonts w:ascii="Times New Roman" w:hAnsi="Times New Roman" w:cs="Times New Roman"/>
          <w:color w:val="auto"/>
        </w:rPr>
      </w:pPr>
      <w:r w:rsidRPr="008C3CCC">
        <w:rPr>
          <w:rStyle w:val="s2"/>
          <w:rFonts w:ascii="Times New Roman" w:hAnsi="Times New Roman" w:cs="Times New Roman"/>
          <w:color w:val="auto"/>
        </w:rPr>
        <w:t xml:space="preserve">Сравнение нескольких гистограмм в одних и тех же осях  </w:t>
      </w:r>
    </w:p>
    <w:p w:rsidR="00070CA0" w:rsidRPr="00B92C7E" w:rsidRDefault="008C3CCC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80768" behindDoc="1" locked="0" layoutInCell="1" allowOverlap="1" wp14:anchorId="34630463" wp14:editId="55AC0CBA">
            <wp:simplePos x="0" y="0"/>
            <wp:positionH relativeFrom="column">
              <wp:posOffset>2425065</wp:posOffset>
            </wp:positionH>
            <wp:positionV relativeFrom="paragraph">
              <wp:posOffset>157480</wp:posOffset>
            </wp:positionV>
            <wp:extent cx="3514725" cy="2624455"/>
            <wp:effectExtent l="0" t="0" r="0" b="0"/>
            <wp:wrapTight wrapText="bothSides">
              <wp:wrapPolygon edited="0">
                <wp:start x="1522" y="1098"/>
                <wp:lineTo x="1405" y="3293"/>
                <wp:lineTo x="1639" y="3920"/>
                <wp:lineTo x="2459" y="3920"/>
                <wp:lineTo x="1522" y="5644"/>
                <wp:lineTo x="2459" y="6428"/>
                <wp:lineTo x="1522" y="7212"/>
                <wp:lineTo x="1522" y="7526"/>
                <wp:lineTo x="2459" y="8937"/>
                <wp:lineTo x="1756" y="8937"/>
                <wp:lineTo x="1522" y="9407"/>
                <wp:lineTo x="1522" y="13013"/>
                <wp:lineTo x="1873" y="13954"/>
                <wp:lineTo x="2459" y="13954"/>
                <wp:lineTo x="1639" y="15052"/>
                <wp:lineTo x="1639" y="15365"/>
                <wp:lineTo x="2459" y="16463"/>
                <wp:lineTo x="1756" y="16933"/>
                <wp:lineTo x="1990" y="18971"/>
                <wp:lineTo x="2341" y="20226"/>
                <wp:lineTo x="19785" y="20226"/>
                <wp:lineTo x="19668" y="1098"/>
                <wp:lineTo x="1522" y="1098"/>
              </wp:wrapPolygon>
            </wp:wrapTight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CA0" w:rsidRPr="008C3CC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Генерируем два вектора случайных чисел и построим графики их гистограмм в одних и тех же осях. 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t xml:space="preserve">x = </w:t>
      </w:r>
      <w:proofErr w:type="spellStart"/>
      <w:proofErr w:type="gramStart"/>
      <w:r w:rsidRPr="00070CA0">
        <w:t>randn</w:t>
      </w:r>
      <w:proofErr w:type="spellEnd"/>
      <w:r w:rsidRPr="00070CA0">
        <w:t>(</w:t>
      </w:r>
      <w:proofErr w:type="gramEnd"/>
      <w:r w:rsidRPr="00070CA0">
        <w:t>2000,1);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t xml:space="preserve">y = 1 + </w:t>
      </w:r>
      <w:proofErr w:type="spellStart"/>
      <w:proofErr w:type="gramStart"/>
      <w:r w:rsidRPr="00070CA0">
        <w:t>randn</w:t>
      </w:r>
      <w:proofErr w:type="spellEnd"/>
      <w:r w:rsidRPr="00070CA0">
        <w:t>(</w:t>
      </w:r>
      <w:proofErr w:type="gramEnd"/>
      <w:r w:rsidRPr="00070CA0">
        <w:t>5000,1);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t>h1 = histogram(x);</w:t>
      </w:r>
    </w:p>
    <w:p w:rsidR="00070CA0" w:rsidRPr="00070CA0" w:rsidRDefault="00070CA0" w:rsidP="00070CA0">
      <w:pPr>
        <w:pStyle w:val="a3"/>
        <w:rPr>
          <w:lang w:val="en-US"/>
        </w:rPr>
      </w:pPr>
      <w:proofErr w:type="gramStart"/>
      <w:r w:rsidRPr="00070CA0">
        <w:t>hold</w:t>
      </w:r>
      <w:proofErr w:type="gramEnd"/>
      <w:r w:rsidRPr="00070CA0">
        <w:t xml:space="preserve"> on</w:t>
      </w:r>
    </w:p>
    <w:p w:rsidR="00070CA0" w:rsidRPr="00070CA0" w:rsidRDefault="00070CA0" w:rsidP="00070CA0">
      <w:pPr>
        <w:pStyle w:val="a3"/>
        <w:rPr>
          <w:lang w:val="en-US"/>
        </w:rPr>
      </w:pPr>
      <w:r w:rsidRPr="00070CA0">
        <w:t>h2 = histogram(y);</w:t>
      </w:r>
    </w:p>
    <w:p w:rsidR="00070CA0" w:rsidRDefault="00070CA0" w:rsidP="00070CA0">
      <w:pPr>
        <w:spacing w:line="360" w:lineRule="auto"/>
        <w:rPr>
          <w:b/>
          <w:sz w:val="28"/>
          <w:szCs w:val="28"/>
        </w:rPr>
      </w:pPr>
    </w:p>
    <w:p w:rsidR="008C3CCC" w:rsidRPr="008C3CCC" w:rsidRDefault="008C3CCC" w:rsidP="00070CA0">
      <w:pPr>
        <w:spacing w:line="360" w:lineRule="auto"/>
        <w:rPr>
          <w:b/>
          <w:sz w:val="28"/>
          <w:szCs w:val="28"/>
        </w:rPr>
      </w:pPr>
    </w:p>
    <w:p w:rsidR="00070CA0" w:rsidRPr="00B92C7E" w:rsidRDefault="008C3CCC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1792" behindDoc="1" locked="0" layoutInCell="1" allowOverlap="1" wp14:anchorId="23208F78" wp14:editId="332CA871">
            <wp:simplePos x="0" y="0"/>
            <wp:positionH relativeFrom="column">
              <wp:posOffset>2444115</wp:posOffset>
            </wp:positionH>
            <wp:positionV relativeFrom="paragraph">
              <wp:posOffset>708660</wp:posOffset>
            </wp:positionV>
            <wp:extent cx="3700145" cy="2771775"/>
            <wp:effectExtent l="0" t="0" r="0" b="0"/>
            <wp:wrapTight wrapText="bothSides">
              <wp:wrapPolygon edited="0">
                <wp:start x="1334" y="1039"/>
                <wp:lineTo x="1334" y="1485"/>
                <wp:lineTo x="2335" y="3711"/>
                <wp:lineTo x="2447" y="3711"/>
                <wp:lineTo x="1557" y="4454"/>
                <wp:lineTo x="2447" y="6087"/>
                <wp:lineTo x="1334" y="7423"/>
                <wp:lineTo x="1334" y="7720"/>
                <wp:lineTo x="2447" y="8462"/>
                <wp:lineTo x="1334" y="10243"/>
                <wp:lineTo x="1334" y="10392"/>
                <wp:lineTo x="2447" y="10837"/>
                <wp:lineTo x="1223" y="13212"/>
                <wp:lineTo x="2335" y="15588"/>
                <wp:lineTo x="1334" y="16033"/>
                <wp:lineTo x="1334" y="16181"/>
                <wp:lineTo x="2447" y="17963"/>
                <wp:lineTo x="2002" y="19151"/>
                <wp:lineTo x="2335" y="20338"/>
                <wp:lineTo x="19684" y="20338"/>
                <wp:lineTo x="19906" y="1485"/>
                <wp:lineTo x="19016" y="1336"/>
                <wp:lineTo x="2558" y="1039"/>
                <wp:lineTo x="1334" y="1039"/>
              </wp:wrapPolygon>
            </wp:wrapTight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CA0" w:rsidRPr="00B92C7E">
        <w:rPr>
          <w:rFonts w:ascii="Times New Roman" w:eastAsia="Times New Roman" w:hAnsi="Times New Roman" w:cs="Times New Roman"/>
          <w:sz w:val="27"/>
          <w:szCs w:val="27"/>
          <w:lang w:eastAsia="ru-RU"/>
        </w:rPr>
        <w:t>Поскольку размеры выборки и ширина столбцов для каждого вектора различны, их сложно сравнивать. Нормализуем гистограммы таким образом, чтобы общая  сумма высот всех столбцов в выборке  была равна единице, а также зададим одинаковую  ширину столбцов</w:t>
      </w:r>
    </w:p>
    <w:p w:rsidR="00070CA0" w:rsidRPr="004223C8" w:rsidRDefault="00070CA0" w:rsidP="00070CA0">
      <w:pPr>
        <w:pStyle w:val="a3"/>
        <w:rPr>
          <w:lang w:val="en-US"/>
        </w:rPr>
      </w:pPr>
      <w:r w:rsidRPr="004223C8">
        <w:rPr>
          <w:rStyle w:val="s71"/>
          <w:rFonts w:ascii="Consolas" w:hAnsi="Consolas"/>
          <w:color w:val="000000"/>
          <w:lang w:val="en-US"/>
        </w:rPr>
        <w:t xml:space="preserve">h1.Normalization = </w:t>
      </w:r>
      <w:r w:rsidRPr="004223C8">
        <w:rPr>
          <w:rStyle w:val="s101"/>
          <w:rFonts w:ascii="Consolas" w:hAnsi="Consolas"/>
          <w:lang w:val="en-US"/>
        </w:rPr>
        <w:t>'probability'</w:t>
      </w:r>
      <w:r w:rsidRPr="004223C8">
        <w:rPr>
          <w:rStyle w:val="s61"/>
          <w:rFonts w:ascii="Consolas" w:hAnsi="Consolas"/>
          <w:color w:val="000000"/>
          <w:lang w:val="en-US"/>
        </w:rPr>
        <w:t>;</w:t>
      </w:r>
    </w:p>
    <w:p w:rsidR="00070CA0" w:rsidRPr="004223C8" w:rsidRDefault="00070CA0" w:rsidP="00070CA0">
      <w:pPr>
        <w:pStyle w:val="a3"/>
        <w:rPr>
          <w:lang w:val="en-US"/>
        </w:rPr>
      </w:pPr>
      <w:r w:rsidRPr="004223C8">
        <w:rPr>
          <w:rStyle w:val="s61"/>
          <w:rFonts w:ascii="Consolas" w:hAnsi="Consolas"/>
          <w:color w:val="000000"/>
          <w:lang w:val="en-US"/>
        </w:rPr>
        <w:t>h1.BinWidth = 0.25;</w:t>
      </w:r>
    </w:p>
    <w:p w:rsidR="00070CA0" w:rsidRPr="004223C8" w:rsidRDefault="00070CA0" w:rsidP="00070CA0">
      <w:pPr>
        <w:pStyle w:val="a3"/>
        <w:rPr>
          <w:lang w:val="en-US"/>
        </w:rPr>
      </w:pPr>
      <w:r w:rsidRPr="004223C8">
        <w:rPr>
          <w:rStyle w:val="s71"/>
          <w:rFonts w:ascii="Consolas" w:hAnsi="Consolas"/>
          <w:color w:val="000000"/>
          <w:lang w:val="en-US"/>
        </w:rPr>
        <w:t xml:space="preserve">h2.Normalization = </w:t>
      </w:r>
      <w:r w:rsidRPr="004223C8">
        <w:rPr>
          <w:rStyle w:val="s101"/>
          <w:rFonts w:ascii="Consolas" w:hAnsi="Consolas"/>
          <w:lang w:val="en-US"/>
        </w:rPr>
        <w:t>'probability'</w:t>
      </w:r>
      <w:r w:rsidRPr="004223C8">
        <w:rPr>
          <w:rStyle w:val="s61"/>
          <w:rFonts w:ascii="Consolas" w:hAnsi="Consolas"/>
          <w:color w:val="000000"/>
          <w:lang w:val="en-US"/>
        </w:rPr>
        <w:t>;</w:t>
      </w:r>
    </w:p>
    <w:p w:rsidR="00070CA0" w:rsidRPr="004223C8" w:rsidRDefault="00070CA0" w:rsidP="00070CA0">
      <w:pPr>
        <w:pStyle w:val="a3"/>
        <w:rPr>
          <w:lang w:val="en-US"/>
        </w:rPr>
      </w:pPr>
      <w:r w:rsidRPr="004223C8">
        <w:rPr>
          <w:rStyle w:val="s61"/>
          <w:rFonts w:ascii="Consolas" w:hAnsi="Consolas"/>
          <w:color w:val="000000"/>
          <w:lang w:val="en-US"/>
        </w:rPr>
        <w:t>h2.BinWidth = 0.25;</w:t>
      </w:r>
    </w:p>
    <w:p w:rsidR="00070CA0" w:rsidRDefault="00070CA0" w:rsidP="00070CA0">
      <w:pPr>
        <w:spacing w:line="360" w:lineRule="auto"/>
        <w:rPr>
          <w:b/>
          <w:sz w:val="28"/>
          <w:szCs w:val="28"/>
        </w:rPr>
      </w:pPr>
    </w:p>
    <w:p w:rsidR="00E2581A" w:rsidRDefault="00E2581A" w:rsidP="00070CA0">
      <w:pPr>
        <w:spacing w:line="360" w:lineRule="auto"/>
        <w:rPr>
          <w:b/>
          <w:sz w:val="28"/>
          <w:szCs w:val="28"/>
        </w:rPr>
      </w:pPr>
    </w:p>
    <w:p w:rsidR="00E2581A" w:rsidRDefault="00E2581A" w:rsidP="00070CA0">
      <w:pPr>
        <w:spacing w:line="360" w:lineRule="auto"/>
        <w:rPr>
          <w:b/>
          <w:sz w:val="28"/>
          <w:szCs w:val="28"/>
        </w:rPr>
      </w:pPr>
    </w:p>
    <w:p w:rsidR="00E2581A" w:rsidRDefault="00E2581A" w:rsidP="00070CA0">
      <w:pPr>
        <w:spacing w:line="360" w:lineRule="auto"/>
        <w:rPr>
          <w:b/>
          <w:sz w:val="28"/>
          <w:szCs w:val="28"/>
        </w:rPr>
      </w:pPr>
    </w:p>
    <w:p w:rsidR="00E2581A" w:rsidRDefault="00E2581A" w:rsidP="00070CA0">
      <w:pPr>
        <w:spacing w:line="360" w:lineRule="auto"/>
        <w:rPr>
          <w:b/>
          <w:sz w:val="28"/>
          <w:szCs w:val="28"/>
        </w:rPr>
      </w:pPr>
    </w:p>
    <w:p w:rsidR="00070CA0" w:rsidRPr="008363CE" w:rsidRDefault="00070CA0" w:rsidP="00070CA0">
      <w:pPr>
        <w:spacing w:line="360" w:lineRule="auto"/>
        <w:rPr>
          <w:b/>
          <w:sz w:val="28"/>
          <w:szCs w:val="28"/>
          <w:lang w:val="en-US"/>
        </w:rPr>
      </w:pPr>
      <w:proofErr w:type="spellStart"/>
      <w:r w:rsidRPr="008363CE">
        <w:rPr>
          <w:b/>
          <w:sz w:val="28"/>
          <w:szCs w:val="28"/>
          <w:lang w:val="en-US"/>
        </w:rPr>
        <w:t>Лестничные</w:t>
      </w:r>
      <w:proofErr w:type="spellEnd"/>
      <w:r w:rsidRPr="008363CE">
        <w:rPr>
          <w:b/>
          <w:sz w:val="28"/>
          <w:szCs w:val="28"/>
          <w:lang w:val="en-US"/>
        </w:rPr>
        <w:t xml:space="preserve"> </w:t>
      </w:r>
      <w:proofErr w:type="spellStart"/>
      <w:r w:rsidRPr="008363CE">
        <w:rPr>
          <w:b/>
          <w:sz w:val="28"/>
          <w:szCs w:val="28"/>
          <w:lang w:val="en-US"/>
        </w:rPr>
        <w:t>графики</w:t>
      </w:r>
      <w:proofErr w:type="spellEnd"/>
      <w:r w:rsidRPr="008363CE">
        <w:rPr>
          <w:b/>
          <w:sz w:val="28"/>
          <w:szCs w:val="28"/>
          <w:lang w:val="en-US"/>
        </w:rPr>
        <w:t xml:space="preserve"> — </w:t>
      </w:r>
      <w:proofErr w:type="spellStart"/>
      <w:r w:rsidRPr="008363CE">
        <w:rPr>
          <w:b/>
          <w:sz w:val="28"/>
          <w:szCs w:val="28"/>
          <w:lang w:val="en-US"/>
        </w:rPr>
        <w:t>команды</w:t>
      </w:r>
      <w:proofErr w:type="spellEnd"/>
      <w:r w:rsidRPr="008363CE">
        <w:rPr>
          <w:b/>
          <w:sz w:val="28"/>
          <w:szCs w:val="28"/>
          <w:lang w:val="en-US"/>
        </w:rPr>
        <w:t xml:space="preserve"> stairs</w:t>
      </w: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stairs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(Y) — строит лестничный график по данным вектора Y; </w:t>
      </w: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stairs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(X.Y) — строит лестничный график по данным вектора Y с координатами х переходов от ступеньки к ступеньке, заданными значениями элементов вектора X; </w:t>
      </w: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stairs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(...,S) — аналогична по действию вышеописанным командам, но строит график линиями, стиль которых задается строками S. </w:t>
      </w:r>
    </w:p>
    <w:p w:rsidR="00070CA0" w:rsidRPr="00070CA0" w:rsidRDefault="00E2581A" w:rsidP="00070CA0">
      <w:pPr>
        <w:pStyle w:val="a3"/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0" locked="0" layoutInCell="1" allowOverlap="1" wp14:anchorId="6A130E02" wp14:editId="780D5297">
            <wp:simplePos x="0" y="0"/>
            <wp:positionH relativeFrom="column">
              <wp:posOffset>1567815</wp:posOffset>
            </wp:positionH>
            <wp:positionV relativeFrom="paragraph">
              <wp:posOffset>170815</wp:posOffset>
            </wp:positionV>
            <wp:extent cx="3992880" cy="3000375"/>
            <wp:effectExtent l="0" t="0" r="7620" b="9525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0003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CA0" w:rsidRPr="00070CA0">
        <w:t>&gt;&gt; x=0:0.25:10;</w:t>
      </w:r>
    </w:p>
    <w:p w:rsidR="00070CA0" w:rsidRDefault="00070CA0" w:rsidP="00070CA0">
      <w:pPr>
        <w:pStyle w:val="a3"/>
      </w:pPr>
      <w:r w:rsidRPr="00070CA0">
        <w:t xml:space="preserve">&gt;&gt; </w:t>
      </w:r>
      <w:proofErr w:type="spellStart"/>
      <w:r w:rsidRPr="00070CA0">
        <w:t>stairs</w:t>
      </w:r>
      <w:proofErr w:type="spellEnd"/>
      <w:r w:rsidRPr="00070CA0">
        <w:t>(x,x.^2);</w:t>
      </w:r>
    </w:p>
    <w:p w:rsidR="00A442C7" w:rsidRDefault="00A442C7" w:rsidP="00070CA0">
      <w:pPr>
        <w:spacing w:line="360" w:lineRule="auto"/>
        <w:rPr>
          <w:rFonts w:ascii="Verdana" w:hAnsi="Verdana" w:cs="Verdana"/>
          <w:b/>
          <w:bCs/>
          <w:sz w:val="27"/>
          <w:szCs w:val="27"/>
          <w:u w:val="single"/>
        </w:rPr>
      </w:pPr>
    </w:p>
    <w:p w:rsidR="00A442C7" w:rsidRDefault="00A442C7" w:rsidP="00070CA0">
      <w:pPr>
        <w:spacing w:line="360" w:lineRule="auto"/>
        <w:rPr>
          <w:rFonts w:ascii="Verdana" w:hAnsi="Verdana" w:cs="Verdana"/>
          <w:b/>
          <w:bCs/>
          <w:sz w:val="27"/>
          <w:szCs w:val="27"/>
          <w:u w:val="single"/>
        </w:rPr>
      </w:pPr>
    </w:p>
    <w:p w:rsidR="00A442C7" w:rsidRDefault="00A442C7" w:rsidP="00070CA0">
      <w:pPr>
        <w:spacing w:line="360" w:lineRule="auto"/>
        <w:rPr>
          <w:rFonts w:ascii="Verdana" w:hAnsi="Verdana" w:cs="Verdana"/>
          <w:b/>
          <w:bCs/>
          <w:sz w:val="27"/>
          <w:szCs w:val="27"/>
          <w:u w:val="single"/>
        </w:rPr>
      </w:pPr>
    </w:p>
    <w:p w:rsidR="00A442C7" w:rsidRDefault="00A442C7" w:rsidP="00070CA0">
      <w:pPr>
        <w:spacing w:line="360" w:lineRule="auto"/>
        <w:rPr>
          <w:rFonts w:ascii="Verdana" w:hAnsi="Verdana" w:cs="Verdana"/>
          <w:b/>
          <w:bCs/>
          <w:sz w:val="27"/>
          <w:szCs w:val="27"/>
          <w:u w:val="single"/>
        </w:rPr>
      </w:pPr>
    </w:p>
    <w:p w:rsidR="00070CA0" w:rsidRDefault="00070CA0" w:rsidP="00070CA0">
      <w:pPr>
        <w:spacing w:line="360" w:lineRule="auto"/>
        <w:rPr>
          <w:rFonts w:ascii="Verdana" w:hAnsi="Verdana" w:cs="Verdana"/>
          <w:b/>
          <w:bCs/>
          <w:sz w:val="27"/>
          <w:szCs w:val="27"/>
          <w:u w:val="single"/>
        </w:rPr>
      </w:pPr>
    </w:p>
    <w:p w:rsidR="00B92C7E" w:rsidRDefault="00B92C7E">
      <w:pPr>
        <w:rPr>
          <w:b/>
          <w:iCs/>
          <w:sz w:val="28"/>
          <w:szCs w:val="28"/>
        </w:rPr>
      </w:pPr>
      <w:r>
        <w:rPr>
          <w:b/>
          <w:iCs/>
          <w:sz w:val="28"/>
          <w:szCs w:val="28"/>
        </w:rPr>
        <w:br w:type="page"/>
      </w:r>
    </w:p>
    <w:p w:rsidR="00070CA0" w:rsidRPr="004223C8" w:rsidRDefault="00070CA0" w:rsidP="00070CA0">
      <w:pPr>
        <w:spacing w:line="360" w:lineRule="auto"/>
        <w:rPr>
          <w:b/>
          <w:iCs/>
          <w:sz w:val="28"/>
          <w:szCs w:val="28"/>
        </w:rPr>
      </w:pPr>
      <w:r w:rsidRPr="004223C8">
        <w:rPr>
          <w:b/>
          <w:iCs/>
          <w:sz w:val="28"/>
          <w:szCs w:val="28"/>
        </w:rPr>
        <w:lastRenderedPageBreak/>
        <w:t xml:space="preserve">Графики с зонами погрешности </w:t>
      </w:r>
      <w:proofErr w:type="spellStart"/>
      <w:r w:rsidRPr="004223C8">
        <w:rPr>
          <w:b/>
          <w:iCs/>
          <w:sz w:val="28"/>
          <w:szCs w:val="28"/>
        </w:rPr>
        <w:t>errorbar</w:t>
      </w:r>
      <w:proofErr w:type="spellEnd"/>
    </w:p>
    <w:p w:rsidR="00070CA0" w:rsidRPr="004F7B98" w:rsidRDefault="00070CA0" w:rsidP="00070CA0">
      <w:pPr>
        <w:numPr>
          <w:ilvl w:val="0"/>
          <w:numId w:val="3"/>
        </w:numPr>
        <w:shd w:val="clear" w:color="auto" w:fill="FCFCFC"/>
        <w:suppressAutoHyphens/>
        <w:spacing w:after="0" w:line="270" w:lineRule="atLeast"/>
        <w:rPr>
          <w:rFonts w:ascii="Arial" w:hAnsi="Arial" w:cs="Arial"/>
          <w:color w:val="404040"/>
          <w:sz w:val="20"/>
          <w:szCs w:val="20"/>
        </w:rPr>
      </w:pPr>
      <w:proofErr w:type="spellStart"/>
      <w:proofErr w:type="gramStart"/>
      <w:r w:rsidRPr="004F7B98">
        <w:rPr>
          <w:rStyle w:val="HTML"/>
          <w:rFonts w:ascii="Consolas" w:eastAsiaTheme="minorHAnsi" w:hAnsi="Consolas"/>
          <w:color w:val="404040"/>
          <w:lang w:val="en-US"/>
        </w:rPr>
        <w:t>errorbar</w:t>
      </w:r>
      <w:proofErr w:type="spellEnd"/>
      <w:r w:rsidRPr="004F7B98">
        <w:rPr>
          <w:rStyle w:val="HTML"/>
          <w:rFonts w:ascii="Consolas" w:eastAsiaTheme="minorHAnsi" w:hAnsi="Consolas"/>
          <w:color w:val="404040"/>
        </w:rPr>
        <w:t>(</w:t>
      </w:r>
      <w:proofErr w:type="gramEnd"/>
      <w:r w:rsidRPr="004F7B98">
        <w:rPr>
          <w:rStyle w:val="HTML"/>
          <w:rFonts w:ascii="Consolas" w:eastAsiaTheme="minorHAnsi" w:hAnsi="Consolas"/>
          <w:color w:val="404040"/>
          <w:lang w:val="en-US"/>
        </w:rPr>
        <w:t>y</w:t>
      </w:r>
      <w:r w:rsidRPr="004F7B98">
        <w:rPr>
          <w:rStyle w:val="HTML"/>
          <w:rFonts w:ascii="Consolas" w:eastAsiaTheme="minorHAnsi" w:hAnsi="Consolas"/>
          <w:color w:val="404040"/>
        </w:rPr>
        <w:t>,</w:t>
      </w:r>
      <w:r w:rsidRPr="004F7B98">
        <w:rPr>
          <w:rStyle w:val="HTML"/>
          <w:rFonts w:ascii="Consolas" w:eastAsiaTheme="minorHAnsi" w:hAnsi="Consolas"/>
          <w:color w:val="404040"/>
          <w:lang w:val="en-US"/>
        </w:rPr>
        <w:t>err</w:t>
      </w:r>
      <w:r w:rsidRPr="004F7B98">
        <w:rPr>
          <w:rStyle w:val="HTML"/>
          <w:rFonts w:ascii="Consolas" w:eastAsiaTheme="minorHAnsi" w:hAnsi="Consolas"/>
          <w:color w:val="404040"/>
        </w:rPr>
        <w:t>)-</w:t>
      </w:r>
      <w:r>
        <w:rPr>
          <w:rStyle w:val="HTML"/>
          <w:rFonts w:ascii="Consolas" w:eastAsiaTheme="minorHAnsi" w:hAnsi="Consolas"/>
          <w:color w:val="404040"/>
        </w:rPr>
        <w:t xml:space="preserve">строит график для заданных значений вектора </w:t>
      </w:r>
      <w:r>
        <w:rPr>
          <w:rStyle w:val="HTML"/>
          <w:rFonts w:ascii="Consolas" w:eastAsiaTheme="minorHAnsi" w:hAnsi="Consolas"/>
          <w:color w:val="404040"/>
          <w:lang w:val="en-US"/>
        </w:rPr>
        <w:t>y</w:t>
      </w:r>
      <w:r>
        <w:rPr>
          <w:rStyle w:val="HTML"/>
          <w:rFonts w:ascii="Consolas" w:eastAsiaTheme="minorHAnsi" w:hAnsi="Consolas"/>
          <w:color w:val="404040"/>
        </w:rPr>
        <w:t xml:space="preserve"> и из каждой его точки откладывает вертикальный отрезок длины 2*</w:t>
      </w:r>
      <w:r>
        <w:rPr>
          <w:rStyle w:val="HTML"/>
          <w:rFonts w:ascii="Consolas" w:eastAsiaTheme="minorHAnsi" w:hAnsi="Consolas"/>
          <w:color w:val="404040"/>
          <w:lang w:val="en-US"/>
        </w:rPr>
        <w:t>err</w:t>
      </w:r>
      <w:r>
        <w:rPr>
          <w:rStyle w:val="HTML"/>
          <w:rFonts w:ascii="Consolas" w:eastAsiaTheme="minorHAnsi" w:hAnsi="Consolas"/>
          <w:color w:val="404040"/>
        </w:rPr>
        <w:t xml:space="preserve">, характеризующий величину ошибки. </w:t>
      </w:r>
    </w:p>
    <w:p w:rsidR="00070CA0" w:rsidRPr="00E106F8" w:rsidRDefault="00070CA0" w:rsidP="00070CA0">
      <w:pPr>
        <w:numPr>
          <w:ilvl w:val="0"/>
          <w:numId w:val="3"/>
        </w:numPr>
        <w:shd w:val="clear" w:color="auto" w:fill="FCFCFC"/>
        <w:suppressAutoHyphens/>
        <w:spacing w:after="0" w:line="270" w:lineRule="atLeast"/>
        <w:rPr>
          <w:rFonts w:ascii="Arial" w:hAnsi="Arial" w:cs="Arial"/>
          <w:color w:val="404040"/>
          <w:sz w:val="20"/>
          <w:szCs w:val="20"/>
        </w:rPr>
      </w:pPr>
      <w:proofErr w:type="spellStart"/>
      <w:proofErr w:type="gramStart"/>
      <w:r w:rsidRPr="004F7B98">
        <w:rPr>
          <w:rStyle w:val="HTML"/>
          <w:rFonts w:ascii="Consolas" w:eastAsiaTheme="minorHAnsi" w:hAnsi="Consolas"/>
          <w:color w:val="404040"/>
          <w:lang w:val="en-US"/>
        </w:rPr>
        <w:t>errorbar</w:t>
      </w:r>
      <w:proofErr w:type="spellEnd"/>
      <w:r w:rsidRPr="00E106F8">
        <w:rPr>
          <w:rStyle w:val="HTML"/>
          <w:rFonts w:ascii="Consolas" w:eastAsiaTheme="minorHAnsi" w:hAnsi="Consolas"/>
          <w:color w:val="404040"/>
        </w:rPr>
        <w:t>(</w:t>
      </w:r>
      <w:proofErr w:type="gramEnd"/>
      <w:r w:rsidRPr="004F7B98">
        <w:rPr>
          <w:rStyle w:val="HTML"/>
          <w:rFonts w:ascii="Consolas" w:eastAsiaTheme="minorHAnsi" w:hAnsi="Consolas"/>
          <w:color w:val="404040"/>
          <w:lang w:val="en-US"/>
        </w:rPr>
        <w:t>x</w:t>
      </w:r>
      <w:r w:rsidRPr="00E106F8">
        <w:rPr>
          <w:rStyle w:val="HTML"/>
          <w:rFonts w:ascii="Consolas" w:eastAsiaTheme="minorHAnsi" w:hAnsi="Consolas"/>
          <w:color w:val="404040"/>
        </w:rPr>
        <w:t>,</w:t>
      </w:r>
      <w:r w:rsidRPr="004F7B98">
        <w:rPr>
          <w:rStyle w:val="HTML"/>
          <w:rFonts w:ascii="Consolas" w:eastAsiaTheme="minorHAnsi" w:hAnsi="Consolas"/>
          <w:color w:val="404040"/>
          <w:lang w:val="en-US"/>
        </w:rPr>
        <w:t>y</w:t>
      </w:r>
      <w:r w:rsidRPr="00E106F8">
        <w:rPr>
          <w:rStyle w:val="HTML"/>
          <w:rFonts w:ascii="Consolas" w:eastAsiaTheme="minorHAnsi" w:hAnsi="Consolas"/>
          <w:color w:val="404040"/>
        </w:rPr>
        <w:t>,</w:t>
      </w:r>
      <w:r w:rsidRPr="004F7B98">
        <w:rPr>
          <w:rStyle w:val="HTML"/>
          <w:rFonts w:ascii="Consolas" w:eastAsiaTheme="minorHAnsi" w:hAnsi="Consolas"/>
          <w:color w:val="404040"/>
          <w:lang w:val="en-US"/>
        </w:rPr>
        <w:t>err</w:t>
      </w:r>
      <w:r w:rsidRPr="00E106F8">
        <w:rPr>
          <w:rStyle w:val="HTML"/>
          <w:rFonts w:ascii="Consolas" w:eastAsiaTheme="minorHAnsi" w:hAnsi="Consolas"/>
          <w:color w:val="404040"/>
        </w:rPr>
        <w:t>)</w:t>
      </w:r>
      <w:r>
        <w:rPr>
          <w:rStyle w:val="HTML"/>
          <w:rFonts w:ascii="Consolas" w:eastAsiaTheme="minorHAnsi" w:hAnsi="Consolas"/>
          <w:color w:val="404040"/>
        </w:rPr>
        <w:t xml:space="preserve">- такой же график, но </w:t>
      </w:r>
      <w:r>
        <w:rPr>
          <w:rStyle w:val="HTML"/>
          <w:rFonts w:ascii="Consolas" w:eastAsiaTheme="minorHAnsi" w:hAnsi="Consolas"/>
          <w:color w:val="404040"/>
          <w:lang w:val="en-US"/>
        </w:rPr>
        <w:t>y</w:t>
      </w:r>
      <w:r>
        <w:rPr>
          <w:rStyle w:val="HTML"/>
          <w:rFonts w:ascii="Consolas" w:eastAsiaTheme="minorHAnsi" w:hAnsi="Consolas"/>
          <w:color w:val="404040"/>
        </w:rPr>
        <w:t xml:space="preserve"> откладывается против соответствующего ему </w:t>
      </w:r>
      <w:r>
        <w:rPr>
          <w:rStyle w:val="HTML"/>
          <w:rFonts w:ascii="Consolas" w:eastAsiaTheme="minorHAnsi" w:hAnsi="Consolas"/>
          <w:color w:val="404040"/>
          <w:lang w:val="en-US"/>
        </w:rPr>
        <w:t>x</w:t>
      </w:r>
      <w:r>
        <w:rPr>
          <w:rStyle w:val="HTML"/>
          <w:rFonts w:ascii="Consolas" w:eastAsiaTheme="minorHAnsi" w:hAnsi="Consolas"/>
          <w:color w:val="404040"/>
        </w:rPr>
        <w:t>.</w:t>
      </w:r>
    </w:p>
    <w:p w:rsidR="00070CA0" w:rsidRPr="00E106F8" w:rsidRDefault="00070CA0" w:rsidP="00070CA0">
      <w:pPr>
        <w:numPr>
          <w:ilvl w:val="0"/>
          <w:numId w:val="3"/>
        </w:numPr>
        <w:shd w:val="clear" w:color="auto" w:fill="FCFCFC"/>
        <w:suppressAutoHyphens/>
        <w:spacing w:after="0" w:line="270" w:lineRule="atLeast"/>
        <w:rPr>
          <w:rFonts w:ascii="Arial" w:hAnsi="Arial" w:cs="Arial"/>
          <w:color w:val="404040"/>
          <w:sz w:val="20"/>
          <w:szCs w:val="20"/>
        </w:rPr>
      </w:pPr>
      <w:proofErr w:type="spellStart"/>
      <w:r w:rsidRPr="004F7B98">
        <w:rPr>
          <w:rStyle w:val="HTML"/>
          <w:rFonts w:ascii="Consolas" w:eastAsiaTheme="minorHAnsi" w:hAnsi="Consolas"/>
          <w:color w:val="404040"/>
          <w:lang w:val="en-US"/>
        </w:rPr>
        <w:t>errorbar</w:t>
      </w:r>
      <w:proofErr w:type="spellEnd"/>
      <w:r w:rsidRPr="00E106F8">
        <w:rPr>
          <w:rStyle w:val="HTML"/>
          <w:rFonts w:ascii="Consolas" w:eastAsiaTheme="minorHAnsi" w:hAnsi="Consolas"/>
          <w:color w:val="404040"/>
        </w:rPr>
        <w:t>(</w:t>
      </w:r>
      <w:r w:rsidRPr="004F7B98">
        <w:rPr>
          <w:rStyle w:val="HTML"/>
          <w:rFonts w:ascii="Consolas" w:eastAsiaTheme="minorHAnsi" w:hAnsi="Consolas"/>
          <w:color w:val="404040"/>
          <w:lang w:val="en-US"/>
        </w:rPr>
        <w:t>x</w:t>
      </w:r>
      <w:r w:rsidRPr="00E106F8">
        <w:rPr>
          <w:rStyle w:val="HTML"/>
          <w:rFonts w:ascii="Consolas" w:eastAsiaTheme="minorHAnsi" w:hAnsi="Consolas"/>
          <w:color w:val="404040"/>
        </w:rPr>
        <w:t>,</w:t>
      </w:r>
      <w:r w:rsidRPr="004F7B98">
        <w:rPr>
          <w:rStyle w:val="HTML"/>
          <w:rFonts w:ascii="Consolas" w:eastAsiaTheme="minorHAnsi" w:hAnsi="Consolas"/>
          <w:color w:val="404040"/>
          <w:lang w:val="en-US"/>
        </w:rPr>
        <w:t>y</w:t>
      </w:r>
      <w:r w:rsidRPr="00E106F8">
        <w:rPr>
          <w:rStyle w:val="HTML"/>
          <w:rFonts w:ascii="Consolas" w:eastAsiaTheme="minorHAnsi" w:hAnsi="Consolas"/>
          <w:color w:val="404040"/>
        </w:rPr>
        <w:t>,</w:t>
      </w:r>
      <w:proofErr w:type="spellStart"/>
      <w:r w:rsidRPr="004F7B98">
        <w:rPr>
          <w:rStyle w:val="HTML"/>
          <w:rFonts w:ascii="Consolas" w:eastAsiaTheme="minorHAnsi" w:hAnsi="Consolas"/>
          <w:color w:val="404040"/>
          <w:lang w:val="en-US"/>
        </w:rPr>
        <w:t>neg</w:t>
      </w:r>
      <w:proofErr w:type="spellEnd"/>
      <w:r w:rsidRPr="00E106F8">
        <w:rPr>
          <w:rStyle w:val="HTML"/>
          <w:rFonts w:ascii="Consolas" w:eastAsiaTheme="minorHAnsi" w:hAnsi="Consolas"/>
          <w:color w:val="404040"/>
        </w:rPr>
        <w:t>,</w:t>
      </w:r>
      <w:proofErr w:type="spellStart"/>
      <w:r w:rsidRPr="004F7B98">
        <w:rPr>
          <w:rStyle w:val="HTML"/>
          <w:rFonts w:ascii="Consolas" w:eastAsiaTheme="minorHAnsi" w:hAnsi="Consolas"/>
          <w:color w:val="404040"/>
          <w:lang w:val="en-US"/>
        </w:rPr>
        <w:t>pos</w:t>
      </w:r>
      <w:proofErr w:type="spellEnd"/>
      <w:r w:rsidRPr="00E106F8">
        <w:rPr>
          <w:rStyle w:val="HTML"/>
          <w:rFonts w:ascii="Consolas" w:eastAsiaTheme="minorHAnsi" w:hAnsi="Consolas"/>
          <w:color w:val="404040"/>
        </w:rPr>
        <w:t>)</w:t>
      </w:r>
      <w:r>
        <w:rPr>
          <w:rStyle w:val="HTML"/>
          <w:rFonts w:ascii="Consolas" w:eastAsiaTheme="minorHAnsi" w:hAnsi="Consolas"/>
          <w:color w:val="404040"/>
        </w:rPr>
        <w:t>- в данном графике задаются значения отрезков для изображения ошибок, откладываемых ниже линии</w:t>
      </w:r>
      <w:r w:rsidRPr="00E106F8">
        <w:rPr>
          <w:rStyle w:val="HTML"/>
          <w:rFonts w:ascii="Consolas" w:eastAsiaTheme="minorHAnsi" w:hAnsi="Consolas"/>
          <w:color w:val="404040"/>
        </w:rPr>
        <w:t xml:space="preserve"> (</w:t>
      </w:r>
      <w:proofErr w:type="spellStart"/>
      <w:r w:rsidRPr="004F7B98">
        <w:rPr>
          <w:rStyle w:val="HTML"/>
          <w:rFonts w:ascii="Consolas" w:eastAsiaTheme="minorHAnsi" w:hAnsi="Consolas"/>
          <w:color w:val="404040"/>
          <w:lang w:val="en-US"/>
        </w:rPr>
        <w:t>neg</w:t>
      </w:r>
      <w:proofErr w:type="spellEnd"/>
      <w:r w:rsidRPr="00E106F8">
        <w:rPr>
          <w:rStyle w:val="HTML"/>
          <w:rFonts w:ascii="Consolas" w:eastAsiaTheme="minorHAnsi" w:hAnsi="Consolas"/>
          <w:color w:val="404040"/>
        </w:rPr>
        <w:t xml:space="preserve">) </w:t>
      </w:r>
      <w:r>
        <w:rPr>
          <w:rStyle w:val="HTML"/>
          <w:rFonts w:ascii="Consolas" w:eastAsiaTheme="minorHAnsi" w:hAnsi="Consolas"/>
          <w:color w:val="404040"/>
        </w:rPr>
        <w:t>и выше линии (</w:t>
      </w:r>
      <w:proofErr w:type="spellStart"/>
      <w:r w:rsidRPr="004F7B98">
        <w:rPr>
          <w:rStyle w:val="HTML"/>
          <w:rFonts w:ascii="Consolas" w:eastAsiaTheme="minorHAnsi" w:hAnsi="Consolas"/>
          <w:color w:val="404040"/>
          <w:lang w:val="en-US"/>
        </w:rPr>
        <w:t>pos</w:t>
      </w:r>
      <w:proofErr w:type="spellEnd"/>
      <w:r>
        <w:rPr>
          <w:rStyle w:val="HTML"/>
          <w:rFonts w:ascii="Consolas" w:eastAsiaTheme="minorHAnsi" w:hAnsi="Consolas"/>
          <w:color w:val="404040"/>
        </w:rPr>
        <w:t>)</w:t>
      </w:r>
    </w:p>
    <w:p w:rsidR="00070CA0" w:rsidRPr="004F7B98" w:rsidRDefault="00070CA0" w:rsidP="00070CA0">
      <w:pPr>
        <w:numPr>
          <w:ilvl w:val="0"/>
          <w:numId w:val="3"/>
        </w:numPr>
        <w:shd w:val="clear" w:color="auto" w:fill="FCFCFC"/>
        <w:suppressAutoHyphens/>
        <w:spacing w:after="0" w:line="270" w:lineRule="atLeast"/>
        <w:rPr>
          <w:rFonts w:ascii="Arial" w:hAnsi="Arial" w:cs="Arial"/>
          <w:color w:val="404040"/>
          <w:sz w:val="20"/>
          <w:szCs w:val="20"/>
          <w:lang w:val="en-US"/>
        </w:rPr>
      </w:pPr>
      <w:proofErr w:type="spellStart"/>
      <w:r w:rsidRPr="004F7B98">
        <w:rPr>
          <w:rStyle w:val="HTML"/>
          <w:rFonts w:ascii="Consolas" w:eastAsiaTheme="minorHAnsi" w:hAnsi="Consolas"/>
          <w:color w:val="404040"/>
          <w:lang w:val="en-US"/>
        </w:rPr>
        <w:t>errorbar</w:t>
      </w:r>
      <w:proofErr w:type="spellEnd"/>
      <w:r w:rsidRPr="004F7B98">
        <w:rPr>
          <w:rStyle w:val="HTML"/>
          <w:rFonts w:ascii="Consolas" w:eastAsiaTheme="minorHAnsi" w:hAnsi="Consolas"/>
          <w:color w:val="404040"/>
          <w:lang w:val="en-US"/>
        </w:rPr>
        <w:t>(</w:t>
      </w:r>
      <w:r w:rsidRPr="004F7B98">
        <w:rPr>
          <w:rStyle w:val="argumentplaceholder"/>
          <w:rFonts w:ascii="Consolas" w:hAnsi="Consolas"/>
          <w:b/>
          <w:bCs/>
          <w:color w:val="404040"/>
          <w:sz w:val="13"/>
          <w:szCs w:val="13"/>
          <w:lang w:val="en-US"/>
        </w:rPr>
        <w:t>___</w:t>
      </w:r>
      <w:r w:rsidRPr="004F7B98">
        <w:rPr>
          <w:rStyle w:val="HTML"/>
          <w:rFonts w:ascii="Consolas" w:eastAsiaTheme="minorHAnsi" w:hAnsi="Consolas"/>
          <w:color w:val="404040"/>
          <w:lang w:val="en-US"/>
        </w:rPr>
        <w:t>,</w:t>
      </w:r>
      <w:proofErr w:type="spellStart"/>
      <w:r w:rsidRPr="004F7B98">
        <w:rPr>
          <w:rStyle w:val="HTML"/>
          <w:rFonts w:ascii="Consolas" w:eastAsiaTheme="minorHAnsi" w:hAnsi="Consolas"/>
          <w:color w:val="404040"/>
          <w:lang w:val="en-US"/>
        </w:rPr>
        <w:t>ornt</w:t>
      </w:r>
      <w:proofErr w:type="spellEnd"/>
      <w:r w:rsidRPr="004F7B98">
        <w:rPr>
          <w:rStyle w:val="HTML"/>
          <w:rFonts w:ascii="Consolas" w:eastAsiaTheme="minorHAnsi" w:hAnsi="Consolas"/>
          <w:color w:val="404040"/>
          <w:lang w:val="en-US"/>
        </w:rPr>
        <w:t>)</w:t>
      </w:r>
    </w:p>
    <w:p w:rsidR="00070CA0" w:rsidRPr="004F7B98" w:rsidRDefault="00070CA0" w:rsidP="00070CA0">
      <w:pPr>
        <w:numPr>
          <w:ilvl w:val="0"/>
          <w:numId w:val="3"/>
        </w:numPr>
        <w:shd w:val="clear" w:color="auto" w:fill="FCFCFC"/>
        <w:suppressAutoHyphens/>
        <w:spacing w:after="0" w:line="270" w:lineRule="atLeast"/>
        <w:rPr>
          <w:rFonts w:ascii="Arial" w:hAnsi="Arial" w:cs="Arial"/>
          <w:color w:val="404040"/>
          <w:sz w:val="20"/>
          <w:szCs w:val="20"/>
          <w:lang w:val="en-US"/>
        </w:rPr>
      </w:pPr>
      <w:proofErr w:type="spellStart"/>
      <w:r w:rsidRPr="004F7B98">
        <w:rPr>
          <w:rStyle w:val="HTML"/>
          <w:rFonts w:ascii="Consolas" w:eastAsiaTheme="minorHAnsi" w:hAnsi="Consolas"/>
          <w:color w:val="404040"/>
          <w:lang w:val="en-US"/>
        </w:rPr>
        <w:t>errorbar</w:t>
      </w:r>
      <w:proofErr w:type="spellEnd"/>
      <w:r w:rsidRPr="004F7B98">
        <w:rPr>
          <w:rStyle w:val="HTML"/>
          <w:rFonts w:ascii="Consolas" w:eastAsiaTheme="minorHAnsi" w:hAnsi="Consolas"/>
          <w:color w:val="404040"/>
          <w:lang w:val="en-US"/>
        </w:rPr>
        <w:t>(</w:t>
      </w:r>
      <w:proofErr w:type="spellStart"/>
      <w:r w:rsidRPr="004F7B98">
        <w:rPr>
          <w:rStyle w:val="HTML"/>
          <w:rFonts w:ascii="Consolas" w:eastAsiaTheme="minorHAnsi" w:hAnsi="Consolas"/>
          <w:color w:val="404040"/>
          <w:lang w:val="en-US"/>
        </w:rPr>
        <w:t>x,y,yneg,ypos,xneg,xpos</w:t>
      </w:r>
      <w:proofErr w:type="spellEnd"/>
      <w:r w:rsidRPr="004F7B98">
        <w:rPr>
          <w:rStyle w:val="HTML"/>
          <w:rFonts w:ascii="Consolas" w:eastAsiaTheme="minorHAnsi" w:hAnsi="Consolas"/>
          <w:color w:val="404040"/>
          <w:lang w:val="en-US"/>
        </w:rPr>
        <w:t>)</w:t>
      </w:r>
    </w:p>
    <w:p w:rsidR="00070CA0" w:rsidRPr="00E106F8" w:rsidRDefault="00070CA0" w:rsidP="00070CA0">
      <w:pPr>
        <w:numPr>
          <w:ilvl w:val="0"/>
          <w:numId w:val="3"/>
        </w:numPr>
        <w:shd w:val="clear" w:color="auto" w:fill="FCFCFC"/>
        <w:suppressAutoHyphens/>
        <w:spacing w:after="0" w:line="270" w:lineRule="atLeast"/>
        <w:rPr>
          <w:rFonts w:ascii="Arial" w:hAnsi="Arial" w:cs="Arial"/>
          <w:color w:val="404040"/>
          <w:sz w:val="20"/>
          <w:szCs w:val="20"/>
        </w:rPr>
      </w:pPr>
      <w:proofErr w:type="spellStart"/>
      <w:proofErr w:type="gramStart"/>
      <w:r w:rsidRPr="004F7B98">
        <w:rPr>
          <w:rStyle w:val="HTML"/>
          <w:rFonts w:ascii="Consolas" w:eastAsiaTheme="minorHAnsi" w:hAnsi="Consolas"/>
          <w:color w:val="404040"/>
          <w:lang w:val="en-US"/>
        </w:rPr>
        <w:t>errorbar</w:t>
      </w:r>
      <w:proofErr w:type="spellEnd"/>
      <w:r w:rsidRPr="00E106F8">
        <w:rPr>
          <w:rStyle w:val="HTML"/>
          <w:rFonts w:ascii="Consolas" w:eastAsiaTheme="minorHAnsi" w:hAnsi="Consolas"/>
          <w:color w:val="404040"/>
        </w:rPr>
        <w:t>(</w:t>
      </w:r>
      <w:proofErr w:type="gramEnd"/>
      <w:r w:rsidRPr="00E106F8">
        <w:rPr>
          <w:rStyle w:val="argumentplaceholder"/>
          <w:rFonts w:ascii="Consolas" w:hAnsi="Consolas"/>
          <w:b/>
          <w:bCs/>
          <w:color w:val="404040"/>
          <w:sz w:val="13"/>
          <w:szCs w:val="13"/>
        </w:rPr>
        <w:t>___</w:t>
      </w:r>
      <w:r w:rsidRPr="00E106F8">
        <w:rPr>
          <w:rStyle w:val="HTML"/>
          <w:rFonts w:ascii="Consolas" w:eastAsiaTheme="minorHAnsi" w:hAnsi="Consolas"/>
          <w:color w:val="404040"/>
        </w:rPr>
        <w:t>,</w:t>
      </w:r>
      <w:proofErr w:type="spellStart"/>
      <w:r w:rsidRPr="004F7B98">
        <w:rPr>
          <w:rStyle w:val="HTML"/>
          <w:rFonts w:ascii="Consolas" w:eastAsiaTheme="minorHAnsi" w:hAnsi="Consolas"/>
          <w:color w:val="404040"/>
          <w:lang w:val="en-US"/>
        </w:rPr>
        <w:t>linespec</w:t>
      </w:r>
      <w:proofErr w:type="spellEnd"/>
      <w:r w:rsidRPr="00E106F8">
        <w:rPr>
          <w:rStyle w:val="HTML"/>
          <w:rFonts w:ascii="Consolas" w:eastAsiaTheme="minorHAnsi" w:hAnsi="Consolas"/>
          <w:color w:val="404040"/>
        </w:rPr>
        <w:t>)</w:t>
      </w:r>
      <w:r>
        <w:rPr>
          <w:rStyle w:val="HTML"/>
          <w:rFonts w:ascii="Consolas" w:eastAsiaTheme="minorHAnsi" w:hAnsi="Consolas"/>
          <w:color w:val="404040"/>
        </w:rPr>
        <w:t xml:space="preserve"> -</w:t>
      </w:r>
      <w:r w:rsidRPr="00E106F8">
        <w:t xml:space="preserve"> </w:t>
      </w:r>
      <w:r w:rsidRPr="00E106F8">
        <w:rPr>
          <w:rStyle w:val="HTML"/>
          <w:rFonts w:ascii="Consolas" w:eastAsiaTheme="minorHAnsi" w:hAnsi="Consolas"/>
          <w:color w:val="404040"/>
        </w:rPr>
        <w:t>устанавливает стиль линии, символ маркера и цвет. Например, '-</w:t>
      </w:r>
      <w:proofErr w:type="spellStart"/>
      <w:r w:rsidRPr="00E106F8">
        <w:rPr>
          <w:rStyle w:val="HTML"/>
          <w:rFonts w:ascii="Consolas" w:eastAsiaTheme="minorHAnsi" w:hAnsi="Consolas"/>
          <w:color w:val="404040"/>
        </w:rPr>
        <w:t>ro</w:t>
      </w:r>
      <w:proofErr w:type="spellEnd"/>
      <w:r w:rsidRPr="00E106F8">
        <w:rPr>
          <w:rStyle w:val="HTML"/>
          <w:rFonts w:ascii="Consolas" w:eastAsiaTheme="minorHAnsi" w:hAnsi="Consolas"/>
          <w:color w:val="404040"/>
        </w:rPr>
        <w:t xml:space="preserve">' отображает пунктирную красную линию с маркерами </w:t>
      </w:r>
      <w:r>
        <w:rPr>
          <w:rStyle w:val="HTML"/>
          <w:rFonts w:ascii="Consolas" w:eastAsiaTheme="minorHAnsi" w:hAnsi="Consolas"/>
          <w:color w:val="404040"/>
        </w:rPr>
        <w:t>в виде кружков</w:t>
      </w:r>
      <w:r w:rsidRPr="00E106F8">
        <w:rPr>
          <w:rStyle w:val="HTML"/>
          <w:rFonts w:ascii="Consolas" w:eastAsiaTheme="minorHAnsi" w:hAnsi="Consolas"/>
          <w:color w:val="404040"/>
        </w:rPr>
        <w:t xml:space="preserve">. Стиль линии </w:t>
      </w:r>
      <w:r>
        <w:rPr>
          <w:rStyle w:val="HTML"/>
          <w:rFonts w:ascii="Consolas" w:eastAsiaTheme="minorHAnsi" w:hAnsi="Consolas"/>
          <w:color w:val="404040"/>
        </w:rPr>
        <w:t>задает</w:t>
      </w:r>
      <w:r w:rsidRPr="00E106F8">
        <w:rPr>
          <w:rStyle w:val="HTML"/>
          <w:rFonts w:ascii="Consolas" w:eastAsiaTheme="minorHAnsi" w:hAnsi="Consolas"/>
          <w:color w:val="404040"/>
        </w:rPr>
        <w:t xml:space="preserve"> </w:t>
      </w:r>
      <w:r>
        <w:rPr>
          <w:rStyle w:val="HTML"/>
          <w:rFonts w:ascii="Consolas" w:eastAsiaTheme="minorHAnsi" w:hAnsi="Consolas"/>
          <w:color w:val="404040"/>
        </w:rPr>
        <w:t>вид самого графика</w:t>
      </w:r>
      <w:r w:rsidRPr="00E106F8">
        <w:rPr>
          <w:rStyle w:val="HTML"/>
          <w:rFonts w:ascii="Consolas" w:eastAsiaTheme="minorHAnsi" w:hAnsi="Consolas"/>
          <w:color w:val="404040"/>
        </w:rPr>
        <w:t xml:space="preserve">, а не </w:t>
      </w:r>
      <w:r>
        <w:rPr>
          <w:rStyle w:val="HTML"/>
          <w:rFonts w:ascii="Consolas" w:eastAsiaTheme="minorHAnsi" w:hAnsi="Consolas"/>
          <w:color w:val="404040"/>
        </w:rPr>
        <w:t xml:space="preserve">отрезков </w:t>
      </w:r>
      <w:r w:rsidRPr="00E106F8">
        <w:rPr>
          <w:rStyle w:val="HTML"/>
          <w:rFonts w:ascii="Consolas" w:eastAsiaTheme="minorHAnsi" w:hAnsi="Consolas"/>
          <w:color w:val="404040"/>
        </w:rPr>
        <w:t>ошибок.</w:t>
      </w:r>
    </w:p>
    <w:p w:rsidR="00070CA0" w:rsidRPr="004F7B98" w:rsidRDefault="00070CA0" w:rsidP="00070CA0">
      <w:pPr>
        <w:numPr>
          <w:ilvl w:val="0"/>
          <w:numId w:val="3"/>
        </w:numPr>
        <w:shd w:val="clear" w:color="auto" w:fill="FCFCFC"/>
        <w:suppressAutoHyphens/>
        <w:spacing w:after="0" w:line="270" w:lineRule="atLeast"/>
        <w:rPr>
          <w:rFonts w:ascii="Arial" w:hAnsi="Arial" w:cs="Arial"/>
          <w:color w:val="404040"/>
          <w:sz w:val="20"/>
          <w:szCs w:val="20"/>
          <w:lang w:val="en-US"/>
        </w:rPr>
      </w:pPr>
      <w:proofErr w:type="spellStart"/>
      <w:r w:rsidRPr="004F7B98">
        <w:rPr>
          <w:rStyle w:val="HTML"/>
          <w:rFonts w:ascii="Consolas" w:eastAsiaTheme="minorHAnsi" w:hAnsi="Consolas"/>
          <w:color w:val="404040"/>
          <w:lang w:val="en-US"/>
        </w:rPr>
        <w:t>errorbar</w:t>
      </w:r>
      <w:proofErr w:type="spellEnd"/>
      <w:r w:rsidRPr="004F7B98">
        <w:rPr>
          <w:rStyle w:val="HTML"/>
          <w:rFonts w:ascii="Consolas" w:eastAsiaTheme="minorHAnsi" w:hAnsi="Consolas"/>
          <w:color w:val="404040"/>
          <w:lang w:val="en-US"/>
        </w:rPr>
        <w:t>(</w:t>
      </w:r>
      <w:r w:rsidRPr="004F7B98">
        <w:rPr>
          <w:rStyle w:val="argumentplaceholder"/>
          <w:rFonts w:ascii="Consolas" w:hAnsi="Consolas"/>
          <w:b/>
          <w:bCs/>
          <w:color w:val="404040"/>
          <w:sz w:val="13"/>
          <w:szCs w:val="13"/>
          <w:lang w:val="en-US"/>
        </w:rPr>
        <w:t>___</w:t>
      </w:r>
      <w:r w:rsidRPr="004F7B98">
        <w:rPr>
          <w:rStyle w:val="HTML"/>
          <w:rFonts w:ascii="Consolas" w:eastAsiaTheme="minorHAnsi" w:hAnsi="Consolas"/>
          <w:color w:val="404040"/>
          <w:lang w:val="en-US"/>
        </w:rPr>
        <w:t>,</w:t>
      </w:r>
      <w:proofErr w:type="spellStart"/>
      <w:r w:rsidRPr="004F7B98">
        <w:rPr>
          <w:rStyle w:val="HTML"/>
          <w:rFonts w:ascii="Consolas" w:eastAsiaTheme="minorHAnsi" w:hAnsi="Consolas"/>
          <w:color w:val="404040"/>
          <w:lang w:val="en-US"/>
        </w:rPr>
        <w:t>Name,Value</w:t>
      </w:r>
      <w:proofErr w:type="spellEnd"/>
      <w:r w:rsidRPr="004F7B98">
        <w:rPr>
          <w:rStyle w:val="HTML"/>
          <w:rFonts w:ascii="Consolas" w:eastAsiaTheme="minorHAnsi" w:hAnsi="Consolas"/>
          <w:color w:val="404040"/>
          <w:lang w:val="en-US"/>
        </w:rPr>
        <w:t>)</w:t>
      </w:r>
    </w:p>
    <w:p w:rsidR="00070CA0" w:rsidRDefault="00070CA0" w:rsidP="00070CA0">
      <w:pPr>
        <w:numPr>
          <w:ilvl w:val="0"/>
          <w:numId w:val="3"/>
        </w:numPr>
        <w:shd w:val="clear" w:color="auto" w:fill="FCFCFC"/>
        <w:suppressAutoHyphens/>
        <w:spacing w:after="0" w:line="270" w:lineRule="atLeast"/>
        <w:rPr>
          <w:rFonts w:ascii="Arial" w:hAnsi="Arial" w:cs="Arial"/>
          <w:color w:val="404040"/>
          <w:sz w:val="20"/>
          <w:szCs w:val="20"/>
        </w:rPr>
      </w:pPr>
      <w:proofErr w:type="spellStart"/>
      <w:r>
        <w:rPr>
          <w:rStyle w:val="HTML"/>
          <w:rFonts w:ascii="Consolas" w:eastAsiaTheme="minorHAnsi" w:hAnsi="Consolas"/>
          <w:color w:val="404040"/>
        </w:rPr>
        <w:t>errorbar</w:t>
      </w:r>
      <w:proofErr w:type="spellEnd"/>
      <w:r>
        <w:rPr>
          <w:rStyle w:val="HTML"/>
          <w:rFonts w:ascii="Consolas" w:eastAsiaTheme="minorHAnsi" w:hAnsi="Consolas"/>
          <w:color w:val="404040"/>
        </w:rPr>
        <w:t>(</w:t>
      </w:r>
      <w:proofErr w:type="spellStart"/>
      <w:r>
        <w:rPr>
          <w:rStyle w:val="HTML"/>
          <w:rFonts w:ascii="Consolas" w:eastAsiaTheme="minorHAnsi" w:hAnsi="Consolas"/>
          <w:color w:val="404040"/>
        </w:rPr>
        <w:t>ax</w:t>
      </w:r>
      <w:proofErr w:type="spellEnd"/>
      <w:r>
        <w:rPr>
          <w:rStyle w:val="HTML"/>
          <w:rFonts w:ascii="Consolas" w:eastAsiaTheme="minorHAnsi" w:hAnsi="Consolas"/>
          <w:color w:val="404040"/>
        </w:rPr>
        <w:t>,</w:t>
      </w:r>
      <w:r>
        <w:rPr>
          <w:rStyle w:val="argumentplaceholder"/>
          <w:rFonts w:ascii="Consolas" w:hAnsi="Consolas"/>
          <w:b/>
          <w:bCs/>
          <w:color w:val="404040"/>
          <w:sz w:val="13"/>
          <w:szCs w:val="13"/>
        </w:rPr>
        <w:t>___</w:t>
      </w:r>
      <w:r>
        <w:rPr>
          <w:rStyle w:val="HTML"/>
          <w:rFonts w:ascii="Consolas" w:eastAsiaTheme="minorHAnsi" w:hAnsi="Consolas"/>
          <w:color w:val="404040"/>
        </w:rPr>
        <w:t>)</w:t>
      </w: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Style w:val="HTML"/>
          <w:rFonts w:ascii="Consolas" w:eastAsiaTheme="minorHAnsi" w:hAnsi="Consolas"/>
          <w:color w:val="404040"/>
        </w:rPr>
        <w:t xml:space="preserve">e = </w:t>
      </w:r>
      <w:proofErr w:type="spellStart"/>
      <w:r>
        <w:rPr>
          <w:rStyle w:val="HTML"/>
          <w:rFonts w:ascii="Consolas" w:eastAsiaTheme="minorHAnsi" w:hAnsi="Consolas"/>
          <w:color w:val="404040"/>
        </w:rPr>
        <w:t>errorbar</w:t>
      </w:r>
      <w:proofErr w:type="spellEnd"/>
      <w:r>
        <w:rPr>
          <w:rStyle w:val="HTML"/>
          <w:rFonts w:ascii="Consolas" w:eastAsiaTheme="minorHAnsi" w:hAnsi="Consolas"/>
          <w:color w:val="404040"/>
        </w:rPr>
        <w:t>(</w:t>
      </w:r>
      <w:r>
        <w:rPr>
          <w:rStyle w:val="argumentplaceholder"/>
          <w:rFonts w:ascii="Consolas" w:hAnsi="Consolas"/>
          <w:b/>
          <w:bCs/>
          <w:color w:val="404040"/>
          <w:sz w:val="13"/>
          <w:szCs w:val="13"/>
        </w:rPr>
        <w:t>___</w:t>
      </w:r>
      <w:r>
        <w:rPr>
          <w:rStyle w:val="HTML"/>
          <w:rFonts w:ascii="Consolas" w:eastAsiaTheme="minorHAnsi" w:hAnsi="Consolas"/>
          <w:color w:val="404040"/>
        </w:rPr>
        <w:t>)</w:t>
      </w: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</w:p>
    <w:p w:rsidR="00070CA0" w:rsidRPr="00336D12" w:rsidRDefault="00070CA0" w:rsidP="00070CA0">
      <w:pPr>
        <w:shd w:val="clear" w:color="auto" w:fill="F7F7F7"/>
        <w:spacing w:line="234" w:lineRule="atLeast"/>
        <w:rPr>
          <w:bCs/>
          <w:sz w:val="28"/>
          <w:szCs w:val="28"/>
        </w:rPr>
      </w:pPr>
      <w:r w:rsidRPr="00336D12">
        <w:rPr>
          <w:b/>
          <w:bCs/>
          <w:sz w:val="28"/>
          <w:szCs w:val="28"/>
        </w:rPr>
        <w:t>Пример</w:t>
      </w:r>
      <w:r w:rsidRPr="00070CA0">
        <w:rPr>
          <w:b/>
          <w:bCs/>
          <w:sz w:val="28"/>
          <w:szCs w:val="28"/>
        </w:rPr>
        <w:t>.</w:t>
      </w:r>
      <w:r w:rsidRPr="00070CA0">
        <w:rPr>
          <w:bCs/>
          <w:sz w:val="28"/>
          <w:szCs w:val="28"/>
        </w:rPr>
        <w:t xml:space="preserve"> </w:t>
      </w:r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каждой точке y, соответствующей своему x, откладываем вверх и вниз равные по длине отрезки для изображения ошибок</w:t>
      </w:r>
    </w:p>
    <w:p w:rsidR="00070CA0" w:rsidRPr="00070CA0" w:rsidRDefault="00070CA0" w:rsidP="00070CA0">
      <w:pPr>
        <w:pStyle w:val="a3"/>
      </w:pPr>
      <w:r w:rsidRPr="00070CA0">
        <w:t>x = 1:10:100;</w:t>
      </w:r>
    </w:p>
    <w:p w:rsidR="00070CA0" w:rsidRPr="00070CA0" w:rsidRDefault="00070CA0" w:rsidP="00070CA0">
      <w:pPr>
        <w:pStyle w:val="a3"/>
      </w:pPr>
      <w:r w:rsidRPr="00070CA0">
        <w:t>y = [20 30 45 40 60 65 80 75 95 90];</w:t>
      </w:r>
    </w:p>
    <w:p w:rsidR="00070CA0" w:rsidRPr="00070CA0" w:rsidRDefault="00070CA0" w:rsidP="00070CA0">
      <w:pPr>
        <w:pStyle w:val="a3"/>
      </w:pPr>
      <w:proofErr w:type="gramStart"/>
      <w:r w:rsidRPr="00070CA0">
        <w:t>err</w:t>
      </w:r>
      <w:proofErr w:type="gramEnd"/>
      <w:r w:rsidRPr="00070CA0">
        <w:t xml:space="preserve"> = 8*ones(size(y));</w:t>
      </w:r>
    </w:p>
    <w:p w:rsidR="00070CA0" w:rsidRPr="00A442C7" w:rsidRDefault="00070CA0" w:rsidP="00070CA0">
      <w:pPr>
        <w:pStyle w:val="a3"/>
        <w:rPr>
          <w:lang w:val="en-US"/>
        </w:rPr>
      </w:pPr>
      <w:proofErr w:type="spellStart"/>
      <w:proofErr w:type="gramStart"/>
      <w:r w:rsidRPr="00A442C7">
        <w:rPr>
          <w:lang w:val="en-US"/>
        </w:rPr>
        <w:t>errorbar</w:t>
      </w:r>
      <w:proofErr w:type="spellEnd"/>
      <w:r w:rsidRPr="00A442C7">
        <w:rPr>
          <w:lang w:val="en-US"/>
        </w:rPr>
        <w:t>(</w:t>
      </w:r>
      <w:proofErr w:type="spellStart"/>
      <w:proofErr w:type="gramEnd"/>
      <w:r w:rsidRPr="00A442C7">
        <w:rPr>
          <w:lang w:val="en-US"/>
        </w:rPr>
        <w:t>x,y,err</w:t>
      </w:r>
      <w:proofErr w:type="spellEnd"/>
      <w:r w:rsidR="00A442C7">
        <w:rPr>
          <w:lang w:val="en-US"/>
        </w:rPr>
        <w:t xml:space="preserve"> )</w:t>
      </w:r>
    </w:p>
    <w:p w:rsidR="00A442C7" w:rsidRPr="00A442C7" w:rsidRDefault="00A442C7" w:rsidP="00070CA0">
      <w:pPr>
        <w:pStyle w:val="a3"/>
        <w:rPr>
          <w:lang w:val="en-US"/>
        </w:rPr>
      </w:pPr>
    </w:p>
    <w:p w:rsidR="00070CA0" w:rsidRDefault="00070CA0" w:rsidP="00070CA0">
      <w:pPr>
        <w:spacing w:line="360" w:lineRule="auto"/>
        <w:ind w:left="360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eastAsia="ru-RU"/>
        </w:rPr>
        <w:drawing>
          <wp:inline distT="0" distB="0" distL="0" distR="0">
            <wp:extent cx="3813541" cy="28575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541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C7" w:rsidRDefault="00A442C7">
      <w:pPr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br w:type="page"/>
      </w:r>
    </w:p>
    <w:p w:rsidR="00A442C7" w:rsidRPr="00A442C7" w:rsidRDefault="00070CA0" w:rsidP="00A442C7">
      <w:pPr>
        <w:ind w:left="-284" w:firstLine="142"/>
        <w:rPr>
          <w:rFonts w:ascii="Verdana" w:hAnsi="Verdana" w:cs="Verdana"/>
        </w:rPr>
      </w:pPr>
      <w:r w:rsidRPr="008363CE">
        <w:rPr>
          <w:b/>
          <w:i/>
          <w:iCs/>
          <w:sz w:val="28"/>
          <w:szCs w:val="28"/>
        </w:rPr>
        <w:lastRenderedPageBreak/>
        <w:t xml:space="preserve">Графики в полярной системе координат </w:t>
      </w:r>
      <w:r w:rsidR="00A442C7" w:rsidRPr="00A442C7">
        <w:rPr>
          <w:b/>
          <w:i/>
          <w:iCs/>
          <w:sz w:val="28"/>
          <w:szCs w:val="28"/>
        </w:rPr>
        <w:t xml:space="preserve"> </w:t>
      </w:r>
      <w:r w:rsidR="00A442C7">
        <w:rPr>
          <w:rFonts w:ascii="Verdana" w:hAnsi="Verdana" w:cs="Verdana"/>
          <w:b/>
          <w:lang w:val="en-US"/>
        </w:rPr>
        <w:t>Polar</w:t>
      </w:r>
      <w:r w:rsidR="00A442C7" w:rsidRPr="00A442C7">
        <w:rPr>
          <w:rFonts w:ascii="Verdana" w:hAnsi="Verdana" w:cs="Verdana"/>
          <w:b/>
        </w:rPr>
        <w:t xml:space="preserve"> </w:t>
      </w:r>
      <w:r w:rsidR="00A442C7">
        <w:rPr>
          <w:rFonts w:ascii="Verdana" w:hAnsi="Verdana" w:cs="Verdana"/>
          <w:b/>
          <w:lang w:val="en-US"/>
        </w:rPr>
        <w:t>plot</w:t>
      </w: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polar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(THETA, RHO) — строит график в полярной системе координат, представляющий собой положение конца радиус-вектор, имеющего длину RHO и повернутого относительно нуля на угол ТНЕТА; </w:t>
      </w:r>
    </w:p>
    <w:p w:rsidR="00070CA0" w:rsidRPr="00B92C7E" w:rsidRDefault="00070CA0" w:rsidP="00B92C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polar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(THETA,RHO.S) — </w:t>
      </w:r>
      <w:proofErr w:type="gram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аналогична</w:t>
      </w:r>
      <w:proofErr w:type="gram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предыдущей команде, но позволяет задавать стиль построения с помощью строковой константы S по аналогии с командой </w:t>
      </w:r>
      <w:proofErr w:type="spellStart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plot</w:t>
      </w:r>
      <w:proofErr w:type="spellEnd"/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</w:t>
      </w:r>
    </w:p>
    <w:p w:rsidR="00070CA0" w:rsidRPr="00070CA0" w:rsidRDefault="00070CA0" w:rsidP="00070CA0">
      <w:pPr>
        <w:pStyle w:val="a3"/>
      </w:pPr>
      <w:r>
        <w:drawing>
          <wp:anchor distT="0" distB="0" distL="114300" distR="114300" simplePos="0" relativeHeight="251673600" behindDoc="0" locked="0" layoutInCell="1" allowOverlap="1" wp14:anchorId="7CD26710" wp14:editId="2EC8DD14">
            <wp:simplePos x="0" y="0"/>
            <wp:positionH relativeFrom="column">
              <wp:posOffset>1901190</wp:posOffset>
            </wp:positionH>
            <wp:positionV relativeFrom="paragraph">
              <wp:posOffset>83820</wp:posOffset>
            </wp:positionV>
            <wp:extent cx="3775075" cy="2838450"/>
            <wp:effectExtent l="0" t="0" r="0" b="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2838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0CA0">
        <w:t>&gt;&gt; t=0</w:t>
      </w:r>
      <w:proofErr w:type="gramStart"/>
      <w:r w:rsidRPr="00070CA0">
        <w:t>:pi</w:t>
      </w:r>
      <w:proofErr w:type="gramEnd"/>
      <w:r w:rsidRPr="00070CA0">
        <w:t>/50:2*pi;</w:t>
      </w:r>
    </w:p>
    <w:p w:rsidR="00070CA0" w:rsidRPr="00070CA0" w:rsidRDefault="00070CA0" w:rsidP="00070CA0">
      <w:pPr>
        <w:pStyle w:val="a3"/>
      </w:pPr>
      <w:r w:rsidRPr="00070CA0">
        <w:t xml:space="preserve">&gt;&gt; </w:t>
      </w:r>
      <w:proofErr w:type="gramStart"/>
      <w:r w:rsidRPr="00070CA0">
        <w:t>polar(</w:t>
      </w:r>
      <w:proofErr w:type="spellStart"/>
      <w:proofErr w:type="gramEnd"/>
      <w:r w:rsidRPr="00070CA0">
        <w:t>t,sin</w:t>
      </w:r>
      <w:proofErr w:type="spellEnd"/>
      <w:r w:rsidRPr="00070CA0">
        <w:t>(5*t))</w:t>
      </w:r>
    </w:p>
    <w:p w:rsidR="00070CA0" w:rsidRPr="008363CE" w:rsidRDefault="00070CA0" w:rsidP="00070CA0">
      <w:pPr>
        <w:spacing w:line="360" w:lineRule="auto"/>
        <w:rPr>
          <w:rFonts w:ascii="Verdana" w:hAnsi="Verdana" w:cs="Verdana"/>
          <w:b/>
          <w:sz w:val="28"/>
          <w:szCs w:val="28"/>
          <w:lang w:val="en-US"/>
        </w:rPr>
      </w:pPr>
    </w:p>
    <w:p w:rsidR="00070CA0" w:rsidRPr="00070CA0" w:rsidRDefault="00070CA0" w:rsidP="00070CA0">
      <w:pPr>
        <w:ind w:left="-284" w:firstLine="142"/>
        <w:rPr>
          <w:rFonts w:ascii="Verdana" w:hAnsi="Verdana" w:cs="Verdana"/>
          <w:b/>
          <w:lang w:val="en-US"/>
        </w:rPr>
      </w:pPr>
    </w:p>
    <w:p w:rsidR="00070CA0" w:rsidRPr="00070CA0" w:rsidRDefault="00070CA0" w:rsidP="00070CA0">
      <w:pPr>
        <w:ind w:left="-284" w:firstLine="142"/>
        <w:rPr>
          <w:rFonts w:ascii="Verdana" w:hAnsi="Verdana" w:cs="Verdana"/>
          <w:b/>
          <w:lang w:val="en-US"/>
        </w:rPr>
      </w:pPr>
    </w:p>
    <w:p w:rsidR="00070CA0" w:rsidRPr="00070CA0" w:rsidRDefault="00070CA0" w:rsidP="00070CA0">
      <w:pPr>
        <w:ind w:left="-284" w:firstLine="142"/>
        <w:rPr>
          <w:rFonts w:ascii="Verdana" w:hAnsi="Verdana" w:cs="Verdana"/>
          <w:b/>
          <w:lang w:val="en-US"/>
        </w:rPr>
      </w:pPr>
    </w:p>
    <w:p w:rsidR="00070CA0" w:rsidRPr="00070CA0" w:rsidRDefault="00070CA0" w:rsidP="00070CA0">
      <w:pPr>
        <w:ind w:left="-284" w:firstLine="142"/>
        <w:rPr>
          <w:rFonts w:ascii="Verdana" w:hAnsi="Verdana" w:cs="Verdana"/>
          <w:b/>
          <w:lang w:val="en-US"/>
        </w:rPr>
      </w:pPr>
    </w:p>
    <w:p w:rsidR="00070CA0" w:rsidRPr="00070CA0" w:rsidRDefault="00070CA0" w:rsidP="00070CA0">
      <w:pPr>
        <w:pStyle w:val="a3"/>
      </w:pPr>
      <w:r w:rsidRPr="00070CA0">
        <w:t>t=0:.01:2*</w:t>
      </w:r>
      <w:proofErr w:type="spellStart"/>
      <w:r w:rsidRPr="00070CA0">
        <w:t>pi</w:t>
      </w:r>
      <w:proofErr w:type="spellEnd"/>
      <w:r w:rsidRPr="00070CA0">
        <w:t>;</w:t>
      </w:r>
    </w:p>
    <w:p w:rsidR="00070CA0" w:rsidRPr="00070CA0" w:rsidRDefault="00070CA0" w:rsidP="00070CA0">
      <w:pPr>
        <w:pStyle w:val="a3"/>
      </w:pPr>
      <w:proofErr w:type="gramStart"/>
      <w:r w:rsidRPr="00070CA0">
        <w:t>polar(</w:t>
      </w:r>
      <w:proofErr w:type="spellStart"/>
      <w:proofErr w:type="gramEnd"/>
      <w:r w:rsidRPr="00070CA0">
        <w:t>t,abs</w:t>
      </w:r>
      <w:proofErr w:type="spellEnd"/>
      <w:r w:rsidRPr="00070CA0">
        <w:t>(sin(2*t).*cos(2*t)));</w:t>
      </w:r>
    </w:p>
    <w:p w:rsidR="00070CA0" w:rsidRDefault="00A442C7" w:rsidP="00070CA0">
      <w:pPr>
        <w:ind w:left="-284" w:firstLine="142"/>
        <w:jc w:val="center"/>
        <w:rPr>
          <w:rFonts w:ascii="Verdana" w:hAnsi="Verdana" w:cs="Verdana"/>
          <w:lang w:val="en-US"/>
        </w:rPr>
      </w:pPr>
      <w:r>
        <w:rPr>
          <w:rFonts w:ascii="Verdana" w:hAnsi="Verdana" w:cs="Verdana"/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1614E585" wp14:editId="3AB5D81D">
            <wp:simplePos x="0" y="0"/>
            <wp:positionH relativeFrom="column">
              <wp:posOffset>758190</wp:posOffset>
            </wp:positionH>
            <wp:positionV relativeFrom="paragraph">
              <wp:posOffset>500380</wp:posOffset>
            </wp:positionV>
            <wp:extent cx="3324225" cy="3057525"/>
            <wp:effectExtent l="0" t="0" r="9525" b="9525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0575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0CA0" w:rsidRDefault="00070CA0" w:rsidP="00070CA0">
      <w:pPr>
        <w:ind w:left="-284" w:firstLine="142"/>
        <w:jc w:val="center"/>
        <w:rPr>
          <w:rFonts w:ascii="Verdana" w:hAnsi="Verdana" w:cs="Verdana"/>
          <w:b/>
          <w:lang w:val="en-US"/>
        </w:rPr>
      </w:pPr>
    </w:p>
    <w:p w:rsidR="00070CA0" w:rsidRDefault="00070CA0" w:rsidP="00070CA0">
      <w:pPr>
        <w:ind w:left="-284" w:firstLine="142"/>
        <w:rPr>
          <w:rFonts w:ascii="Verdana" w:hAnsi="Verdana" w:cs="Verdana"/>
          <w:b/>
        </w:rPr>
      </w:pPr>
    </w:p>
    <w:p w:rsidR="00070CA0" w:rsidRDefault="00070CA0" w:rsidP="00070CA0">
      <w:pPr>
        <w:ind w:left="-284" w:firstLine="142"/>
        <w:rPr>
          <w:rFonts w:ascii="Verdana" w:hAnsi="Verdana" w:cs="Verdana"/>
          <w:b/>
        </w:rPr>
      </w:pPr>
    </w:p>
    <w:p w:rsidR="00070CA0" w:rsidRDefault="00070CA0" w:rsidP="00070CA0">
      <w:pPr>
        <w:ind w:left="-284" w:firstLine="142"/>
        <w:rPr>
          <w:rFonts w:ascii="Verdana" w:hAnsi="Verdana" w:cs="Verdana"/>
          <w:b/>
        </w:rPr>
      </w:pPr>
    </w:p>
    <w:p w:rsidR="00070CA0" w:rsidRDefault="00070CA0" w:rsidP="00070CA0">
      <w:pPr>
        <w:ind w:left="-284" w:firstLine="142"/>
        <w:rPr>
          <w:rFonts w:ascii="Verdana" w:hAnsi="Verdana" w:cs="Verdana"/>
          <w:b/>
        </w:rPr>
      </w:pPr>
    </w:p>
    <w:p w:rsidR="00A442C7" w:rsidRDefault="00A442C7" w:rsidP="00070CA0">
      <w:pPr>
        <w:ind w:left="-284" w:firstLine="142"/>
        <w:rPr>
          <w:rFonts w:ascii="Verdana" w:hAnsi="Verdana" w:cs="Verdana"/>
          <w:b/>
          <w:lang w:val="en-US"/>
        </w:rPr>
      </w:pPr>
    </w:p>
    <w:p w:rsidR="00A442C7" w:rsidRDefault="00A442C7" w:rsidP="00070CA0">
      <w:pPr>
        <w:ind w:left="-284" w:firstLine="142"/>
        <w:rPr>
          <w:rFonts w:ascii="Verdana" w:hAnsi="Verdana" w:cs="Verdana"/>
          <w:b/>
          <w:lang w:val="en-US"/>
        </w:rPr>
      </w:pPr>
    </w:p>
    <w:p w:rsidR="00A442C7" w:rsidRDefault="00A442C7" w:rsidP="00070CA0">
      <w:pPr>
        <w:ind w:left="-284" w:firstLine="142"/>
        <w:rPr>
          <w:rFonts w:ascii="Verdana" w:hAnsi="Verdana" w:cs="Verdana"/>
          <w:b/>
          <w:lang w:val="en-US"/>
        </w:rPr>
      </w:pPr>
    </w:p>
    <w:p w:rsidR="00A442C7" w:rsidRDefault="00A442C7" w:rsidP="00070CA0">
      <w:pPr>
        <w:ind w:left="-284" w:firstLine="142"/>
        <w:rPr>
          <w:rFonts w:ascii="Verdana" w:hAnsi="Verdana" w:cs="Verdana"/>
          <w:b/>
          <w:lang w:val="en-US"/>
        </w:rPr>
      </w:pPr>
    </w:p>
    <w:p w:rsidR="00A442C7" w:rsidRDefault="00A442C7" w:rsidP="00070CA0">
      <w:pPr>
        <w:ind w:left="-284" w:firstLine="142"/>
        <w:rPr>
          <w:rFonts w:ascii="Verdana" w:hAnsi="Verdana" w:cs="Verdana"/>
          <w:b/>
          <w:lang w:val="en-US"/>
        </w:rPr>
      </w:pPr>
    </w:p>
    <w:p w:rsidR="00070CA0" w:rsidRDefault="00070CA0" w:rsidP="00070CA0">
      <w:pPr>
        <w:ind w:left="-284" w:firstLine="142"/>
        <w:rPr>
          <w:rStyle w:val="HTML"/>
          <w:rFonts w:ascii="Consolas" w:eastAsiaTheme="minorHAnsi" w:hAnsi="Consolas"/>
          <w:color w:val="404040"/>
          <w:lang w:val="en-US"/>
        </w:rPr>
      </w:pPr>
    </w:p>
    <w:p w:rsidR="00B92C7E" w:rsidRDefault="00B92C7E" w:rsidP="00070CA0">
      <w:pPr>
        <w:ind w:left="-284" w:firstLine="142"/>
        <w:rPr>
          <w:rStyle w:val="HTML"/>
          <w:rFonts w:ascii="Consolas" w:eastAsiaTheme="minorHAnsi" w:hAnsi="Consolas"/>
          <w:color w:val="404040"/>
          <w:lang w:val="en-US"/>
        </w:rPr>
      </w:pPr>
    </w:p>
    <w:p w:rsidR="00070CA0" w:rsidRPr="00B92C7E" w:rsidRDefault="00070CA0" w:rsidP="00070CA0">
      <w:pPr>
        <w:ind w:left="-284" w:firstLine="142"/>
        <w:rPr>
          <w:rStyle w:val="HTML"/>
          <w:rFonts w:ascii="Times New Roman" w:eastAsiaTheme="minorHAnsi" w:hAnsi="Times New Roman" w:cs="Times New Roman"/>
          <w:b/>
          <w:color w:val="000000"/>
          <w:sz w:val="28"/>
          <w:szCs w:val="28"/>
          <w:lang w:val="en-US"/>
        </w:rPr>
      </w:pPr>
    </w:p>
    <w:p w:rsidR="00070CA0" w:rsidRPr="009D03E9" w:rsidRDefault="00070CA0" w:rsidP="00070CA0">
      <w:pPr>
        <w:ind w:left="-284" w:firstLine="142"/>
        <w:rPr>
          <w:rFonts w:ascii="Verdana" w:hAnsi="Verdana" w:cs="Verdana"/>
        </w:rPr>
      </w:pPr>
      <w:proofErr w:type="gramStart"/>
      <w:r w:rsidRPr="00B92C7E">
        <w:rPr>
          <w:rStyle w:val="HTML"/>
          <w:rFonts w:ascii="Times New Roman" w:eastAsiaTheme="minorHAnsi" w:hAnsi="Times New Roman" w:cs="Times New Roman"/>
          <w:b/>
          <w:color w:val="000000"/>
          <w:sz w:val="28"/>
          <w:szCs w:val="28"/>
          <w:lang w:val="en-US"/>
        </w:rPr>
        <w:lastRenderedPageBreak/>
        <w:t>area</w:t>
      </w:r>
      <w:r w:rsidRPr="00B92C7E">
        <w:rPr>
          <w:rStyle w:val="HTML"/>
          <w:rFonts w:ascii="Times New Roman" w:eastAsiaTheme="minorHAnsi" w:hAnsi="Times New Roman" w:cs="Times New Roman"/>
          <w:b/>
          <w:color w:val="000000"/>
          <w:sz w:val="28"/>
          <w:szCs w:val="28"/>
        </w:rPr>
        <w:t>(</w:t>
      </w:r>
      <w:proofErr w:type="gramEnd"/>
      <w:r w:rsidRPr="00B92C7E">
        <w:rPr>
          <w:rStyle w:val="HTML"/>
          <w:rFonts w:ascii="Times New Roman" w:eastAsiaTheme="minorHAnsi" w:hAnsi="Times New Roman" w:cs="Times New Roman"/>
          <w:b/>
          <w:color w:val="000000"/>
          <w:sz w:val="28"/>
          <w:szCs w:val="28"/>
          <w:lang w:val="en-US"/>
        </w:rPr>
        <w:t>X</w:t>
      </w:r>
      <w:r w:rsidRPr="00B92C7E">
        <w:rPr>
          <w:rStyle w:val="HTML"/>
          <w:rFonts w:ascii="Times New Roman" w:eastAsiaTheme="minorHAnsi" w:hAnsi="Times New Roman" w:cs="Times New Roman"/>
          <w:b/>
          <w:color w:val="000000"/>
          <w:sz w:val="28"/>
          <w:szCs w:val="28"/>
        </w:rPr>
        <w:t>,</w:t>
      </w:r>
      <w:r w:rsidRPr="00B92C7E">
        <w:rPr>
          <w:rStyle w:val="HTML"/>
          <w:rFonts w:ascii="Times New Roman" w:eastAsiaTheme="minorHAnsi" w:hAnsi="Times New Roman" w:cs="Times New Roman"/>
          <w:b/>
          <w:color w:val="000000"/>
          <w:sz w:val="28"/>
          <w:szCs w:val="28"/>
          <w:lang w:val="en-US"/>
        </w:rPr>
        <w:t>Y</w:t>
      </w:r>
      <w:r w:rsidRPr="00B92C7E">
        <w:rPr>
          <w:rStyle w:val="HTML"/>
          <w:rFonts w:ascii="Times New Roman" w:eastAsiaTheme="minorHAnsi" w:hAnsi="Times New Roman" w:cs="Times New Roman"/>
          <w:b/>
          <w:color w:val="000000"/>
          <w:sz w:val="28"/>
          <w:szCs w:val="28"/>
        </w:rPr>
        <w:t>)</w:t>
      </w:r>
      <w:r w:rsidRPr="009D03E9">
        <w:rPr>
          <w:sz w:val="32"/>
          <w:szCs w:val="32"/>
        </w:rPr>
        <w:t xml:space="preserve"> </w:t>
      </w:r>
      <w:r w:rsidRPr="00A442C7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график, с закрашенной площадью между осью х и линией функции</w:t>
      </w:r>
    </w:p>
    <w:p w:rsidR="00070CA0" w:rsidRPr="00070CA0" w:rsidRDefault="00070CA0" w:rsidP="00070CA0">
      <w:pPr>
        <w:pStyle w:val="a3"/>
      </w:pPr>
      <w:r w:rsidRPr="00070CA0">
        <w:t>x = 0:0.1:4;</w:t>
      </w:r>
    </w:p>
    <w:p w:rsidR="00070CA0" w:rsidRPr="00070CA0" w:rsidRDefault="00070CA0" w:rsidP="00070CA0">
      <w:pPr>
        <w:pStyle w:val="a3"/>
      </w:pPr>
      <w:r w:rsidRPr="00070CA0">
        <w:t xml:space="preserve">y = </w:t>
      </w:r>
      <w:proofErr w:type="gramStart"/>
      <w:r w:rsidRPr="00070CA0">
        <w:t>sin(</w:t>
      </w:r>
      <w:proofErr w:type="gramEnd"/>
      <w:r w:rsidRPr="00070CA0">
        <w:t>x.^2).*</w:t>
      </w:r>
      <w:proofErr w:type="spellStart"/>
      <w:r w:rsidRPr="00070CA0">
        <w:t>exp</w:t>
      </w:r>
      <w:proofErr w:type="spellEnd"/>
      <w:r w:rsidRPr="00070CA0">
        <w:t>(-x);</w:t>
      </w:r>
    </w:p>
    <w:p w:rsidR="00070CA0" w:rsidRPr="00070CA0" w:rsidRDefault="00070CA0" w:rsidP="00070CA0">
      <w:pPr>
        <w:pStyle w:val="a3"/>
      </w:pPr>
      <w:proofErr w:type="gramStart"/>
      <w:r w:rsidRPr="00070CA0">
        <w:t>area(</w:t>
      </w:r>
      <w:proofErr w:type="spellStart"/>
      <w:proofErr w:type="gramEnd"/>
      <w:r w:rsidRPr="00070CA0">
        <w:t>x,y</w:t>
      </w:r>
      <w:proofErr w:type="spellEnd"/>
      <w:r w:rsidRPr="00070CA0">
        <w:t>)</w:t>
      </w:r>
    </w:p>
    <w:p w:rsidR="00070CA0" w:rsidRPr="00480FC2" w:rsidRDefault="00070CA0" w:rsidP="00070CA0">
      <w:pPr>
        <w:spacing w:line="360" w:lineRule="auto"/>
        <w:rPr>
          <w:rFonts w:ascii="Verdana" w:hAnsi="Verdana" w:cs="Verdana"/>
          <w:b/>
          <w:sz w:val="28"/>
          <w:szCs w:val="28"/>
          <w:lang w:val="en-US"/>
        </w:rPr>
      </w:pPr>
      <w:r>
        <w:rPr>
          <w:rFonts w:ascii="Verdana" w:hAnsi="Verdana" w:cs="Verdana"/>
          <w:b/>
          <w:noProof/>
          <w:sz w:val="28"/>
          <w:szCs w:val="28"/>
          <w:lang w:eastAsia="ru-RU"/>
        </w:rPr>
        <w:drawing>
          <wp:inline distT="0" distB="0" distL="0" distR="0">
            <wp:extent cx="4362450" cy="32766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455" w:rsidRDefault="009C3455" w:rsidP="00070CA0">
      <w:pPr>
        <w:spacing w:line="360" w:lineRule="auto"/>
        <w:rPr>
          <w:b/>
          <w:iCs/>
          <w:sz w:val="28"/>
          <w:szCs w:val="28"/>
        </w:rPr>
      </w:pPr>
    </w:p>
    <w:p w:rsidR="00070CA0" w:rsidRDefault="00070CA0" w:rsidP="00070CA0">
      <w:pPr>
        <w:spacing w:line="360" w:lineRule="auto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2428875</wp:posOffset>
            </wp:positionH>
            <wp:positionV relativeFrom="paragraph">
              <wp:posOffset>162560</wp:posOffset>
            </wp:positionV>
            <wp:extent cx="3242945" cy="2424430"/>
            <wp:effectExtent l="0" t="0" r="0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4244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500623">
        <w:rPr>
          <w:b/>
          <w:sz w:val="28"/>
          <w:szCs w:val="28"/>
          <w:lang w:val="en-US"/>
        </w:rPr>
        <w:t>compass</w:t>
      </w:r>
      <w:r w:rsidRPr="00480FC2">
        <w:rPr>
          <w:b/>
          <w:sz w:val="28"/>
          <w:szCs w:val="28"/>
        </w:rPr>
        <w:t>(</w:t>
      </w:r>
      <w:proofErr w:type="gramEnd"/>
      <w:r w:rsidRPr="00500623">
        <w:rPr>
          <w:b/>
          <w:sz w:val="28"/>
          <w:szCs w:val="28"/>
          <w:lang w:val="en-US"/>
        </w:rPr>
        <w:t>z</w:t>
      </w:r>
      <w:r w:rsidRPr="00480FC2">
        <w:rPr>
          <w:b/>
          <w:sz w:val="28"/>
          <w:szCs w:val="28"/>
        </w:rPr>
        <w:t>)</w:t>
      </w:r>
      <w:r>
        <w:rPr>
          <w:b/>
          <w:sz w:val="28"/>
          <w:szCs w:val="28"/>
        </w:rPr>
        <w:t xml:space="preserve"> </w:t>
      </w:r>
      <w:r w:rsidR="009C3455">
        <w:rPr>
          <w:b/>
          <w:sz w:val="28"/>
          <w:szCs w:val="28"/>
        </w:rPr>
        <w:t xml:space="preserve"> – </w:t>
      </w:r>
      <w:r w:rsidR="009C3455">
        <w:rPr>
          <w:b/>
          <w:iCs/>
          <w:sz w:val="28"/>
          <w:szCs w:val="28"/>
        </w:rPr>
        <w:t>п</w:t>
      </w:r>
      <w:r w:rsidR="009C3455" w:rsidRPr="00500623">
        <w:rPr>
          <w:b/>
          <w:iCs/>
          <w:sz w:val="28"/>
          <w:szCs w:val="28"/>
        </w:rPr>
        <w:t>остроение векторов</w:t>
      </w:r>
    </w:p>
    <w:p w:rsidR="00070CA0" w:rsidRPr="00070CA0" w:rsidRDefault="00070CA0" w:rsidP="00070CA0">
      <w:pPr>
        <w:pStyle w:val="a3"/>
      </w:pPr>
      <w:r w:rsidRPr="00070CA0">
        <w:t>&gt;&gt; z1=-1+2*</w:t>
      </w:r>
      <w:proofErr w:type="spellStart"/>
      <w:r w:rsidRPr="00070CA0">
        <w:t>i</w:t>
      </w:r>
      <w:proofErr w:type="spellEnd"/>
      <w:r w:rsidRPr="00070CA0">
        <w:t>;</w:t>
      </w:r>
    </w:p>
    <w:p w:rsidR="00070CA0" w:rsidRPr="00070CA0" w:rsidRDefault="00070CA0" w:rsidP="00070CA0">
      <w:pPr>
        <w:pStyle w:val="a3"/>
      </w:pPr>
      <w:r w:rsidRPr="00070CA0">
        <w:t>&gt;&gt; z2=-2-3*</w:t>
      </w:r>
      <w:proofErr w:type="spellStart"/>
      <w:r w:rsidRPr="00070CA0">
        <w:t>i</w:t>
      </w:r>
      <w:proofErr w:type="spellEnd"/>
      <w:r w:rsidRPr="00070CA0">
        <w:t>;</w:t>
      </w:r>
    </w:p>
    <w:p w:rsidR="00070CA0" w:rsidRPr="00070CA0" w:rsidRDefault="00070CA0" w:rsidP="00070CA0">
      <w:pPr>
        <w:pStyle w:val="a3"/>
      </w:pPr>
      <w:r w:rsidRPr="00070CA0">
        <w:t>&gt;&gt; z3=2+3*</w:t>
      </w:r>
      <w:proofErr w:type="spellStart"/>
      <w:r w:rsidRPr="00070CA0">
        <w:t>i</w:t>
      </w:r>
      <w:proofErr w:type="spellEnd"/>
      <w:r w:rsidRPr="00070CA0">
        <w:t>;</w:t>
      </w:r>
    </w:p>
    <w:p w:rsidR="00070CA0" w:rsidRPr="00070CA0" w:rsidRDefault="00070CA0" w:rsidP="00070CA0">
      <w:pPr>
        <w:pStyle w:val="a3"/>
      </w:pPr>
      <w:r w:rsidRPr="00070CA0">
        <w:t>&gt;&gt; z4=5+2*</w:t>
      </w:r>
      <w:proofErr w:type="spellStart"/>
      <w:r w:rsidRPr="00070CA0">
        <w:t>i</w:t>
      </w:r>
      <w:proofErr w:type="spellEnd"/>
      <w:r w:rsidRPr="00070CA0">
        <w:t>;</w:t>
      </w:r>
    </w:p>
    <w:p w:rsidR="00070CA0" w:rsidRPr="00070CA0" w:rsidRDefault="00070CA0" w:rsidP="00070CA0">
      <w:pPr>
        <w:pStyle w:val="a3"/>
      </w:pPr>
      <w:r w:rsidRPr="00070CA0">
        <w:t>&gt;&gt; z</w:t>
      </w:r>
      <w:proofErr w:type="gramStart"/>
      <w:r w:rsidRPr="00070CA0">
        <w:t>=[</w:t>
      </w:r>
      <w:proofErr w:type="gramEnd"/>
      <w:r w:rsidRPr="00070CA0">
        <w:t>z1,z2,z3,z4];</w:t>
      </w:r>
    </w:p>
    <w:p w:rsidR="00070CA0" w:rsidRPr="00070CA0" w:rsidRDefault="00070CA0" w:rsidP="00070CA0">
      <w:pPr>
        <w:pStyle w:val="a3"/>
      </w:pPr>
      <w:r w:rsidRPr="00070CA0">
        <w:t xml:space="preserve">&gt;&gt; </w:t>
      </w:r>
      <w:proofErr w:type="gramStart"/>
      <w:r w:rsidRPr="00070CA0">
        <w:t>compass(</w:t>
      </w:r>
      <w:proofErr w:type="gramEnd"/>
      <w:r w:rsidRPr="00070CA0">
        <w:t>z);</w:t>
      </w:r>
    </w:p>
    <w:p w:rsidR="00F8431D" w:rsidRDefault="00F8431D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</w:p>
    <w:p w:rsidR="009C3455" w:rsidRDefault="009C3455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br w:type="page"/>
      </w:r>
    </w:p>
    <w:p w:rsidR="004D6C48" w:rsidRDefault="004D6C48" w:rsidP="004D6C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4D6C4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lastRenderedPageBreak/>
        <w:t>3.3. Отображение трехмерных графиков</w:t>
      </w:r>
    </w:p>
    <w:p w:rsidR="003128B1" w:rsidRPr="003128B1" w:rsidRDefault="003128B1" w:rsidP="003128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hyperlink r:id="rId58" w:history="1"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http</w:t>
        </w:r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://</w:t>
        </w:r>
        <w:proofErr w:type="spellStart"/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sernam</w:t>
        </w:r>
        <w:proofErr w:type="spellEnd"/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.</w:t>
        </w:r>
        <w:proofErr w:type="spellStart"/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ru</w:t>
        </w:r>
        <w:proofErr w:type="spellEnd"/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/</w:t>
        </w:r>
        <w:proofErr w:type="spellStart"/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lect</w:t>
        </w:r>
        <w:proofErr w:type="spellEnd"/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_</w:t>
        </w:r>
        <w:proofErr w:type="spellStart"/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matlab</w:t>
        </w:r>
        <w:proofErr w:type="spellEnd"/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.</w:t>
        </w:r>
        <w:proofErr w:type="spellStart"/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php</w:t>
        </w:r>
        <w:proofErr w:type="spellEnd"/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?</w:t>
        </w:r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val="en-US" w:eastAsia="ru-RU"/>
          </w:rPr>
          <w:t>id</w:t>
        </w:r>
        <w:r w:rsidRPr="003128B1">
          <w:rPr>
            <w:rStyle w:val="a5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=16</w:t>
        </w:r>
      </w:hyperlink>
      <w:r w:rsidRPr="003128B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Программа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MatLab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обладает рядом инструментов для визуализации графиков в трехмерном пространстве. Такие задачи обычно возникают при отображении графиков функций типа</w:t>
      </w:r>
      <w:proofErr w:type="gramStart"/>
      <w:r w:rsidR="00E34052" w:rsidRPr="00E340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</w:t>
      </w:r>
      <m:oMath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eastAsia="ru-RU"/>
          </w:rPr>
          <m:t>z=f(x,y)</m:t>
        </m:r>
      </m:oMath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proofErr w:type="gramEnd"/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самом простом случае, для визуализации графика в трехмерных координатных осях, используется функция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plot3(X,Y,Z);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которая в качестве первых двух аргументов принимает матрицы с координатами точек по осям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Ox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Oy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соответственно, а в качестве третьего аргумента передается </w:t>
      </w:r>
      <w:hyperlink r:id="rId59" w:history="1">
        <w:r w:rsidRPr="004D6C48">
          <w:rPr>
            <w:rFonts w:ascii="Times New Roman" w:eastAsia="Times New Roman" w:hAnsi="Times New Roman" w:cs="Times New Roman"/>
            <w:color w:val="0000CC"/>
            <w:sz w:val="27"/>
            <w:szCs w:val="27"/>
            <w:lang w:eastAsia="ru-RU"/>
          </w:rPr>
          <w:t>матрица</w:t>
        </w:r>
      </w:hyperlink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 значений точек по оси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Oz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Рассмотрим работу данной функции на примере отображения графика функции</w:t>
      </w:r>
    </w:p>
    <w:p w:rsidR="004D6C48" w:rsidRPr="004D6C48" w:rsidRDefault="004D6C48" w:rsidP="004D6C4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1473200" cy="279400"/>
            <wp:effectExtent l="0" t="0" r="0" b="6350"/>
            <wp:docPr id="9" name="Рисунок 9" descr="http://www.sernam.ru/archive/arch.php?path=../htm/lect_matlab/files.book&amp;file=matlab_16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ernam.ru/archive/arch.php?path=../htm/lect_matlab/files.book&amp;file=matlab_16.files/image002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при 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>x=-1,-0.9,…,1</m:t>
        </m:r>
      </m:oMath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 и</w:t>
      </w:r>
      <w:r w:rsidR="00D37634" w:rsidRPr="00D3763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val="en-US" w:eastAsia="ru-RU"/>
          </w:rPr>
          <m:t>y</m:t>
        </m:r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>=-2,-1.9,…,2</m:t>
        </m:r>
      </m:oMath>
      <w:r w:rsidRPr="00D3763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Сформируем </w:t>
      </w:r>
      <w:hyperlink r:id="rId61" w:history="1">
        <w:r w:rsidRPr="004D6C48">
          <w:rPr>
            <w:rFonts w:ascii="Times New Roman" w:eastAsia="Times New Roman" w:hAnsi="Times New Roman" w:cs="Times New Roman"/>
            <w:color w:val="0000CC"/>
            <w:sz w:val="27"/>
            <w:szCs w:val="27"/>
            <w:lang w:eastAsia="ru-RU"/>
          </w:rPr>
          <w:t>матрицы</w:t>
        </w:r>
      </w:hyperlink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 X и Y, содержащие координаты точек данного графика по осям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Ox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Oy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соответственно. Данные матрицы нужны для того, чтобы функция plot3() «знала» какие реальные координаты соответствуют точке Z(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i,j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) матрицы значений по оси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Oz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Для этого достаточно взять i-ю и j-ю компоненту матриц</w:t>
      </w:r>
    </w:p>
    <w:p w:rsidR="004D6C48" w:rsidRPr="004D6C48" w:rsidRDefault="004D6C48" w:rsidP="004D6C4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685800" cy="431800"/>
            <wp:effectExtent l="0" t="0" r="0" b="6350"/>
            <wp:docPr id="6" name="Рисунок 6" descr="http://www.sernam.ru/archive/arch.php?path=../htm/lect_matlab/files.book&amp;file=matlab_16.files/image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sernam.ru/archive/arch.php?path=../htm/lect_matlab/files.book&amp;file=matlab_16.files/image005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D3763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Формирование матриц X и Y можно осуществить с помощью функции</w:t>
      </w:r>
    </w:p>
    <w:p w:rsidR="004D6C48" w:rsidRPr="00D37634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D3763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[X</w:t>
      </w:r>
      <w:proofErr w:type="gramStart"/>
      <w:r w:rsidRPr="00D3763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,Y</w:t>
      </w:r>
      <w:proofErr w:type="gramEnd"/>
      <w:r w:rsidRPr="00D3763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</w:t>
      </w:r>
      <w:r w:rsidR="00D3763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D3763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="00D3763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D3763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meshgrid</w:t>
      </w:r>
      <w:proofErr w:type="spellEnd"/>
      <w:r w:rsidRPr="00D3763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D3763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x</w:t>
      </w:r>
      <w:proofErr w:type="gramStart"/>
      <w:r w:rsidRPr="00D3763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,y</w:t>
      </w:r>
      <w:proofErr w:type="spellEnd"/>
      <w:proofErr w:type="gramEnd"/>
      <w:r w:rsidRPr="00D3763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);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языка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MatLab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Здесь x и y – одномерные векторы значений координат по осям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Ox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Oy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соответственно, которые можно сформировать как</w:t>
      </w:r>
    </w:p>
    <w:p w:rsidR="004D6C48" w:rsidRPr="00D37634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3763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x=-1:0.1:1;              % координаты точек по оси </w:t>
      </w:r>
      <w:proofErr w:type="spellStart"/>
      <w:r w:rsidRPr="00D3763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Ox</w:t>
      </w:r>
      <w:proofErr w:type="spellEnd"/>
      <w:r w:rsidRPr="00D3763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 </w:t>
      </w:r>
      <w:r w:rsidRPr="00D3763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br/>
        <w:t xml:space="preserve">y=-2:0.1:2;              % координаты точек по оси </w:t>
      </w:r>
      <w:proofErr w:type="spellStart"/>
      <w:r w:rsidRPr="00D3763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Oy</w:t>
      </w:r>
      <w:proofErr w:type="spellEnd"/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и, затем, вычислить матрицы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D3763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[X,Y]=</w:t>
      </w:r>
      <w:proofErr w:type="spellStart"/>
      <w:r w:rsidRPr="00D3763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meshgrid</w:t>
      </w:r>
      <w:proofErr w:type="spellEnd"/>
      <w:r w:rsidRPr="00D3763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(</w:t>
      </w:r>
      <w:proofErr w:type="spellStart"/>
      <w:r w:rsidRPr="00D3763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x,y</w:t>
      </w:r>
      <w:proofErr w:type="spellEnd"/>
      <w:r w:rsidRPr="00D3763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);</w:t>
      </w:r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D3763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% матрицы координат точек по осям </w:t>
      </w:r>
      <w:proofErr w:type="spellStart"/>
      <w:r w:rsidRPr="00D3763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Ox</w:t>
      </w:r>
      <w:proofErr w:type="spellEnd"/>
      <w:r w:rsidRPr="00D3763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и </w:t>
      </w:r>
      <w:proofErr w:type="spellStart"/>
      <w:r w:rsidRPr="00D3763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Oy</w:t>
      </w:r>
      <w:proofErr w:type="spellEnd"/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результате, матрицы X и Y будут содержать следующие первые восемь значений по строкам и столбцам:</w:t>
      </w:r>
    </w:p>
    <w:p w:rsidR="004D6C48" w:rsidRPr="004D6C48" w:rsidRDefault="00F8431D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hyperlink r:id="rId63" w:history="1">
        <w:r w:rsidR="004D6C48" w:rsidRPr="004D6C48">
          <w:rPr>
            <w:rFonts w:ascii="Courier New" w:eastAsia="Times New Roman" w:hAnsi="Courier New" w:cs="Courier New"/>
            <w:color w:val="0000CC"/>
            <w:sz w:val="20"/>
            <w:szCs w:val="20"/>
            <w:lang w:eastAsia="ru-RU"/>
          </w:rPr>
          <w:t>Матрица</w:t>
        </w:r>
      </w:hyperlink>
      <w:r w:rsidR="004D6C48"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X: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-1      -0,9   -0,8   -0,7   -0,6   -0,5   -0,4   -0,3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-1      -0,9   -0,8   -0,7   -0,6   -0,5   -0,4   -0,3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-1      -0,9   -0,8   -0,7   -0,6   -0,5   -0,4   -0,3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-1      -0,9   -0,8   -0,7   -0,6   -0,5   -0,4   -0,3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-1      -0,9   -0,8   -0,7   -0,6   -0,5   -0,4   -0,3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-1      -0,9   -0,8   -0,7   -0,6   -0,5   -0,4   -0,3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-1      -0,9   -0,8   -0,7   -0,6   -0,5   -0,4   -0,3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-1      -0,9   -0,8   -0,7   -0,6   -0,5   -0,4   -0,3</w:t>
      </w:r>
    </w:p>
    <w:p w:rsidR="004D6C48" w:rsidRPr="004D6C48" w:rsidRDefault="00F8431D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hyperlink r:id="rId64" w:history="1">
        <w:r w:rsidR="004D6C48" w:rsidRPr="004D6C48">
          <w:rPr>
            <w:rFonts w:ascii="Courier New" w:eastAsia="Times New Roman" w:hAnsi="Courier New" w:cs="Courier New"/>
            <w:color w:val="0000CC"/>
            <w:sz w:val="20"/>
            <w:szCs w:val="20"/>
            <w:lang w:eastAsia="ru-RU"/>
          </w:rPr>
          <w:t>Матрица</w:t>
        </w:r>
      </w:hyperlink>
      <w:r w:rsidR="004D6C48"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Y: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-2      -2      -2      -2      -2      -2      -2      -2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-1,9   -1,9   -1,9   -1,9   -1,9   -1,9   -1,9   -1,9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-1,8   -1,8   -1,8   -1,8   -1,8   -1,8   -1,8   -1,8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-1,7   -1,7   -1,7   -1,7   -1,7   -1,7   -1,7   -1,7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-1,6   -1,6   -1,6   -1,6   -1,6   -1,6   -1,6   -1,6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-1,5   -1,5   -1,5   -1,5   -1,5   -1,5   -1,5   -1,5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-1,4   -1,4   -1,4   -1,4   -1,4   -1,4   -1,4   -1,4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-1,3   -1,3   -1,3   -1,3   -1,3   -1,3   -1,3   -1,3</w:t>
      </w:r>
    </w:p>
    <w:p w:rsidR="004D6C48" w:rsidRPr="004D6C48" w:rsidRDefault="00871828" w:rsidP="00D37634">
      <w:pPr>
        <w:pStyle w:val="a3"/>
        <w:rPr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anchor distT="0" distB="0" distL="114300" distR="114300" simplePos="0" relativeHeight="251682816" behindDoc="1" locked="0" layoutInCell="1" allowOverlap="1" wp14:anchorId="793846CB" wp14:editId="7F00C112">
            <wp:simplePos x="0" y="0"/>
            <wp:positionH relativeFrom="column">
              <wp:posOffset>1212215</wp:posOffset>
            </wp:positionH>
            <wp:positionV relativeFrom="paragraph">
              <wp:posOffset>8890</wp:posOffset>
            </wp:positionV>
            <wp:extent cx="4536440" cy="3400425"/>
            <wp:effectExtent l="0" t="0" r="0" b="0"/>
            <wp:wrapTight wrapText="bothSides">
              <wp:wrapPolygon edited="0">
                <wp:start x="7438" y="1331"/>
                <wp:lineTo x="3356" y="9318"/>
                <wp:lineTo x="1905" y="10286"/>
                <wp:lineTo x="1814" y="10407"/>
                <wp:lineTo x="2540" y="11254"/>
                <wp:lineTo x="1451" y="12706"/>
                <wp:lineTo x="1451" y="13190"/>
                <wp:lineTo x="2540" y="13190"/>
                <wp:lineTo x="1814" y="15126"/>
                <wp:lineTo x="1814" y="16578"/>
                <wp:lineTo x="3265" y="17062"/>
                <wp:lineTo x="5080" y="17062"/>
                <wp:lineTo x="5261" y="18151"/>
                <wp:lineTo x="10885" y="18998"/>
                <wp:lineTo x="9978" y="19845"/>
                <wp:lineTo x="9796" y="20087"/>
                <wp:lineTo x="9796" y="20571"/>
                <wp:lineTo x="14513" y="20571"/>
                <wp:lineTo x="15601" y="20087"/>
                <wp:lineTo x="15692" y="19724"/>
                <wp:lineTo x="14966" y="18998"/>
                <wp:lineTo x="17960" y="18998"/>
                <wp:lineTo x="18050" y="17425"/>
                <wp:lineTo x="16418" y="17062"/>
                <wp:lineTo x="17960" y="15126"/>
                <wp:lineTo x="18050" y="13190"/>
                <wp:lineTo x="19502" y="13190"/>
                <wp:lineTo x="19683" y="12827"/>
                <wp:lineTo x="19139" y="11254"/>
                <wp:lineTo x="20137" y="11133"/>
                <wp:lineTo x="20227" y="10649"/>
                <wp:lineTo x="19592" y="9318"/>
                <wp:lineTo x="19683" y="5203"/>
                <wp:lineTo x="7801" y="1331"/>
                <wp:lineTo x="7438" y="1331"/>
              </wp:wrapPolygon>
            </wp:wrapTight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6C48" w:rsidRPr="004D6C48">
        <w:rPr>
          <w:lang w:eastAsia="ru-RU"/>
        </w:rPr>
        <w:t>Используя данные </w:t>
      </w:r>
      <w:hyperlink r:id="rId66" w:history="1">
        <w:r w:rsidR="004D6C48" w:rsidRPr="004D6C48">
          <w:rPr>
            <w:color w:val="0000CC"/>
            <w:lang w:eastAsia="ru-RU"/>
          </w:rPr>
          <w:t>матрицы</w:t>
        </w:r>
      </w:hyperlink>
      <w:r w:rsidR="004D6C48" w:rsidRPr="004D6C48">
        <w:rPr>
          <w:lang w:eastAsia="ru-RU"/>
        </w:rPr>
        <w:t>, можно вычислить значения матрицы Z</w:t>
      </w:r>
      <w:r w:rsidR="00363190" w:rsidRPr="00363190">
        <w:rPr>
          <w:lang w:eastAsia="ru-RU"/>
        </w:rPr>
        <w:t xml:space="preserve"> </w:t>
      </w:r>
      <w:r w:rsidR="00363190" w:rsidRPr="004D6C48">
        <w:rPr>
          <w:lang w:eastAsia="ru-RU"/>
        </w:rPr>
        <w:t>и отобразить результат на экране</w:t>
      </w:r>
      <w:r w:rsidR="00363190" w:rsidRPr="00363190">
        <w:rPr>
          <w:lang w:eastAsia="ru-RU"/>
        </w:rPr>
        <w:t xml:space="preserve"> </w:t>
      </w:r>
      <w:r w:rsidR="004D6C48" w:rsidRPr="004D6C48">
        <w:rPr>
          <w:lang w:eastAsia="ru-RU"/>
        </w:rPr>
        <w:t>следующим образом:</w:t>
      </w:r>
    </w:p>
    <w:p w:rsidR="00363190" w:rsidRPr="00363190" w:rsidRDefault="00363190" w:rsidP="00D37634">
      <w:pPr>
        <w:pStyle w:val="a3"/>
      </w:pPr>
    </w:p>
    <w:p w:rsidR="004D6C48" w:rsidRPr="00871828" w:rsidRDefault="00871828" w:rsidP="00D37634">
      <w:pPr>
        <w:pStyle w:val="a3"/>
        <w:rPr>
          <w:lang w:val="en-US"/>
        </w:rPr>
      </w:pPr>
      <w:r w:rsidRPr="00871828">
        <w:rPr>
          <w:lang w:val="en-US"/>
        </w:rPr>
        <w:t>&gt;&gt;</w:t>
      </w:r>
      <w:r w:rsidR="004D6C48" w:rsidRPr="00871828">
        <w:rPr>
          <w:lang w:val="en-US"/>
        </w:rPr>
        <w:t>Z=</w:t>
      </w:r>
      <w:proofErr w:type="spellStart"/>
      <w:proofErr w:type="gramStart"/>
      <w:r w:rsidR="004D6C48" w:rsidRPr="00871828">
        <w:rPr>
          <w:lang w:val="en-US"/>
        </w:rPr>
        <w:t>exp</w:t>
      </w:r>
      <w:proofErr w:type="spellEnd"/>
      <w:r w:rsidR="004D6C48" w:rsidRPr="00871828">
        <w:rPr>
          <w:lang w:val="en-US"/>
        </w:rPr>
        <w:t>(</w:t>
      </w:r>
      <w:proofErr w:type="gramEnd"/>
      <w:r w:rsidR="004D6C48" w:rsidRPr="00871828">
        <w:rPr>
          <w:lang w:val="en-US"/>
        </w:rPr>
        <w:t>-X.^2-Y.^2);</w:t>
      </w:r>
    </w:p>
    <w:p w:rsidR="004D6C48" w:rsidRDefault="00871828" w:rsidP="00D37634">
      <w:pPr>
        <w:pStyle w:val="a3"/>
        <w:rPr>
          <w:lang w:val="en-US"/>
        </w:rPr>
      </w:pPr>
      <w:r w:rsidRPr="00871828">
        <w:rPr>
          <w:lang w:val="en-US"/>
        </w:rPr>
        <w:t>&gt;&gt;</w:t>
      </w:r>
      <w:r w:rsidR="004D6C48" w:rsidRPr="00871828">
        <w:rPr>
          <w:lang w:val="en-US"/>
        </w:rPr>
        <w:t>plot3(X</w:t>
      </w:r>
      <w:proofErr w:type="gramStart"/>
      <w:r w:rsidR="004D6C48" w:rsidRPr="00871828">
        <w:rPr>
          <w:lang w:val="en-US"/>
        </w:rPr>
        <w:t>,Y,Z</w:t>
      </w:r>
      <w:proofErr w:type="gramEnd"/>
      <w:r w:rsidR="004D6C48" w:rsidRPr="00871828">
        <w:rPr>
          <w:lang w:val="en-US"/>
        </w:rPr>
        <w:t>);</w:t>
      </w:r>
    </w:p>
    <w:p w:rsidR="00871828" w:rsidRPr="00871828" w:rsidRDefault="00871828" w:rsidP="00871828">
      <w:pPr>
        <w:pStyle w:val="a3"/>
        <w:rPr>
          <w:lang w:val="en-US"/>
        </w:rPr>
      </w:pPr>
      <w:r w:rsidRPr="00871828">
        <w:rPr>
          <w:lang w:val="en-US"/>
        </w:rPr>
        <w:t xml:space="preserve">&gt;&gt; </w:t>
      </w:r>
      <w:proofErr w:type="spellStart"/>
      <w:proofErr w:type="gramStart"/>
      <w:r w:rsidRPr="00871828">
        <w:rPr>
          <w:lang w:val="en-US"/>
        </w:rPr>
        <w:t>xlabel</w:t>
      </w:r>
      <w:proofErr w:type="spellEnd"/>
      <w:r w:rsidRPr="00871828">
        <w:rPr>
          <w:lang w:val="en-US"/>
        </w:rPr>
        <w:t>(</w:t>
      </w:r>
      <w:proofErr w:type="gramEnd"/>
      <w:r w:rsidRPr="00871828">
        <w:rPr>
          <w:lang w:val="en-US"/>
        </w:rPr>
        <w:t>'x')</w:t>
      </w:r>
    </w:p>
    <w:p w:rsidR="00871828" w:rsidRPr="00871828" w:rsidRDefault="00871828" w:rsidP="00871828">
      <w:pPr>
        <w:pStyle w:val="a3"/>
        <w:rPr>
          <w:lang w:val="en-US"/>
        </w:rPr>
      </w:pPr>
      <w:r w:rsidRPr="00871828">
        <w:rPr>
          <w:lang w:val="en-US"/>
        </w:rPr>
        <w:t xml:space="preserve">&gt;&gt; </w:t>
      </w:r>
      <w:proofErr w:type="spellStart"/>
      <w:proofErr w:type="gramStart"/>
      <w:r w:rsidRPr="00871828">
        <w:rPr>
          <w:lang w:val="en-US"/>
        </w:rPr>
        <w:t>ylabel</w:t>
      </w:r>
      <w:proofErr w:type="spellEnd"/>
      <w:r w:rsidRPr="00871828">
        <w:rPr>
          <w:lang w:val="en-US"/>
        </w:rPr>
        <w:t>(</w:t>
      </w:r>
      <w:proofErr w:type="gramEnd"/>
      <w:r w:rsidRPr="00871828">
        <w:rPr>
          <w:lang w:val="en-US"/>
        </w:rPr>
        <w:t>'y')</w:t>
      </w:r>
    </w:p>
    <w:p w:rsidR="004D6C48" w:rsidRPr="00363190" w:rsidRDefault="004D6C48" w:rsidP="004D6C4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D37634" w:rsidRDefault="00D37634" w:rsidP="004D6C4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D37634" w:rsidRDefault="00D37634" w:rsidP="004D6C4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D37634" w:rsidRDefault="00D37634" w:rsidP="004D6C4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D37634" w:rsidRDefault="00D37634" w:rsidP="004D6C4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363190" w:rsidRDefault="00363190" w:rsidP="004D6C4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363190" w:rsidRDefault="00363190" w:rsidP="004D6C4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4D6C48" w:rsidRPr="00363190" w:rsidRDefault="004D6C48" w:rsidP="004D6C4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</w:t>
      </w:r>
      <w:r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3.10. </w:t>
      </w:r>
      <w:r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Пример отображения графика с помощью функции plot3()</w:t>
      </w:r>
    </w:p>
    <w:p w:rsid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Из приведенного рисунка видно, что функция plot3(</w:t>
      </w:r>
      <w:proofErr w:type="gramStart"/>
      <w:r w:rsidR="005015E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</w:t>
      </w:r>
      <w:proofErr w:type="gram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отображает график в виде набора линий, каждая из которых соответствует сечению графика </w:t>
      </w:r>
      <w:r w:rsidR="005015E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</w:t>
      </w: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ункции</w:t>
      </w:r>
      <w:r w:rsidR="005015E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eastAsia="ru-RU"/>
          </w:rPr>
          <m:t>z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7"/>
                <w:szCs w:val="27"/>
                <w:lang w:eastAsia="ru-RU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eastAsia="ru-RU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7"/>
            <w:szCs w:val="27"/>
            <w:lang w:eastAsia="ru-RU"/>
          </w:rPr>
          <m:t>exp⁡</m:t>
        </m:r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eastAsia="ru-RU"/>
          </w:rPr>
          <m:t>(-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7"/>
                <w:szCs w:val="27"/>
                <w:lang w:eastAsia="ru-RU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7"/>
                <w:szCs w:val="27"/>
                <w:lang w:eastAsia="ru-RU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eastAsia="ru-RU"/>
          </w:rPr>
          <m:t>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7"/>
                <w:szCs w:val="27"/>
                <w:lang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7"/>
                <w:szCs w:val="27"/>
                <w:lang w:eastAsia="ru-RU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eastAsia="ru-RU"/>
          </w:rPr>
          <m:t>)</m:t>
        </m:r>
      </m:oMath>
      <w:r w:rsidR="005015E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плоскостью, прараллельной</w:t>
      </w: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оси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Oy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5015EC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Такое представление графика не всегда удобно, т.к. </w:t>
      </w:r>
      <w:r w:rsidR="005015E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получаемый </w:t>
      </w:r>
      <w:r w:rsidR="005015EC"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набор </w:t>
      </w:r>
      <w:r w:rsidR="00D3763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линий</w:t>
      </w:r>
      <w:r w:rsidR="00D37634" w:rsidRPr="00D3763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не дает полно</w:t>
      </w:r>
      <w:r w:rsidR="005015E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го </w:t>
      </w: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представлени</w:t>
      </w:r>
      <w:r w:rsidR="005015E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я</w:t>
      </w: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о характере </w:t>
      </w:r>
      <w:r w:rsidR="00D3763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поверхности по двум направлениям</w:t>
      </w: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</w:t>
      </w:r>
      <w:r w:rsidR="00D37634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Лучшее визуальное представление </w:t>
      </w: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можно получить, используя </w:t>
      </w:r>
      <w:r w:rsidR="00D37634" w:rsidRPr="00363190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сетку</w:t>
      </w:r>
    </w:p>
    <w:p w:rsidR="004D6C48" w:rsidRPr="00871828" w:rsidRDefault="004D6C48" w:rsidP="00871828">
      <w:pPr>
        <w:pStyle w:val="a3"/>
        <w:rPr>
          <w:lang w:val="en-US"/>
        </w:rPr>
      </w:pPr>
      <w:proofErr w:type="spellStart"/>
      <w:r w:rsidRPr="00871828">
        <w:rPr>
          <w:lang w:val="en-US"/>
        </w:rPr>
        <w:t>mesh</w:t>
      </w:r>
      <w:proofErr w:type="spellEnd"/>
      <w:r w:rsidRPr="00871828">
        <w:rPr>
          <w:lang w:val="en-US"/>
        </w:rPr>
        <w:t>(X,Y,Z);   % отображение графика в виде сетки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результате получим следующий вид трехмерного графика (рис. 3.11).</w:t>
      </w:r>
    </w:p>
    <w:p w:rsidR="004D6C48" w:rsidRPr="004D6C48" w:rsidRDefault="004D6C48" w:rsidP="008718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Благодаря использованию функции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mesh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() получается график, образованный интерполяцией точек массивов X, Y и Z линиями по осям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Ox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Oy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Кроме того, цветом указывается уровень точки по оси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Oz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: от самого малого значения (синего) до самого большого (красного) и производится удаление «невидимых» линий. Это позволяет лучше визуально оценивать структуру трехмерного графика по сравнению с функцией plot3(). </w:t>
      </w:r>
    </w:p>
    <w:p w:rsidR="004D6C48" w:rsidRPr="004D6C48" w:rsidRDefault="004D6C48" w:rsidP="004D6C4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4559300" cy="3416300"/>
            <wp:effectExtent l="0" t="0" r="0" b="0"/>
            <wp:docPr id="3" name="Рисунок 3" descr="http://www.sernam.ru/archive/arch.php?path=../htm/lect_matlab/files.book&amp;file=matlab_16.files/image0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 descr="http://www.sernam.ru/archive/arch.php?path=../htm/lect_matlab/files.book&amp;file=matlab_16.files/image007.g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C48" w:rsidRDefault="004D6C48" w:rsidP="004D6C4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Рис. 3.11. Результат работы функции </w:t>
      </w:r>
      <w:proofErr w:type="spellStart"/>
      <w:r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mesh</w:t>
      </w:r>
      <w:proofErr w:type="spellEnd"/>
      <w:r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()</w:t>
      </w:r>
    </w:p>
    <w:p w:rsidR="00871828" w:rsidRPr="004D6C48" w:rsidRDefault="00871828" w:rsidP="008718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Если же необходимо отобразить «прозрачный» график, то следует выключить режим удаления «невидимых» линий:</w:t>
      </w:r>
    </w:p>
    <w:p w:rsidR="00871828" w:rsidRPr="004D6C48" w:rsidRDefault="00871828" w:rsidP="008718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hidden</w:t>
      </w:r>
      <w:proofErr w:type="spellEnd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off</w:t>
      </w:r>
      <w:proofErr w:type="spellEnd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% скрытые линии рисуются</w:t>
      </w:r>
    </w:p>
    <w:p w:rsidR="00871828" w:rsidRDefault="00871828" w:rsidP="005067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506747" w:rsidRPr="004D6C48" w:rsidRDefault="00506747" w:rsidP="005067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В системе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MatLab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предусмотрена функция визуализации </w:t>
      </w:r>
      <w:r w:rsidR="0087182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сплошной</w:t>
      </w: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поверхности в трехмерных осях</w:t>
      </w:r>
    </w:p>
    <w:p w:rsidR="00506747" w:rsidRPr="00871828" w:rsidRDefault="00506747" w:rsidP="00506747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8718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surf</w:t>
      </w:r>
      <w:proofErr w:type="spellEnd"/>
      <w:r w:rsidRPr="008718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(X,Y,Z); % отображение </w:t>
      </w:r>
      <w:r w:rsidR="008718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сплошной</w:t>
      </w:r>
      <w:r w:rsidRPr="0087182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поверхности</w:t>
      </w:r>
    </w:p>
    <w:p w:rsidR="00506747" w:rsidRPr="004D6C48" w:rsidRDefault="00506747" w:rsidP="005067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результате получается график, представленный на рис. 3.12.</w:t>
      </w:r>
    </w:p>
    <w:p w:rsidR="00506747" w:rsidRPr="004D6C48" w:rsidRDefault="00506747" w:rsidP="004D6C4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4D6C48" w:rsidRPr="004D6C48" w:rsidRDefault="004D6C48" w:rsidP="004D6C4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4406900" cy="3302000"/>
            <wp:effectExtent l="0" t="0" r="0" b="0"/>
            <wp:docPr id="2" name="Рисунок 2" descr="http://www.sernam.ru/archive/arch.php?path=../htm/lect_matlab/files.book&amp;file=matlab_16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 descr="http://www.sernam.ru/archive/arch.php?path=../htm/lect_matlab/files.book&amp;file=matlab_16.files/image008.gif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C48" w:rsidRPr="00363190" w:rsidRDefault="004D6C48" w:rsidP="004D6C4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Рис. 3.12. Результат работы функции </w:t>
      </w:r>
      <w:proofErr w:type="spellStart"/>
      <w:r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surf</w:t>
      </w:r>
      <w:proofErr w:type="spellEnd"/>
      <w:r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()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Функция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surf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() может использоваться в режиме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shading</w:t>
      </w:r>
      <w:proofErr w:type="spellEnd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interp</w:t>
      </w:r>
      <w:proofErr w:type="spellEnd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 % интерполяция тени на гранях графика</w:t>
      </w:r>
    </w:p>
    <w:p w:rsidR="0087182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gram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которая</w:t>
      </w:r>
      <w:proofErr w:type="gram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интерполирует цвет на гранях для получения более гладкого изображения поверхности (рис. 3.13). </w:t>
      </w:r>
    </w:p>
    <w:p w:rsidR="00871828" w:rsidRPr="004D6C48" w:rsidRDefault="00871828" w:rsidP="0087182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39B4E28A" wp14:editId="6B63A2DE">
            <wp:extent cx="4584700" cy="3441700"/>
            <wp:effectExtent l="0" t="0" r="0" b="0"/>
            <wp:docPr id="1" name="Рисунок 1" descr="http://www.sernam.ru/archive/arch.php?path=../htm/lect_matlab/files.book&amp;file=matlab_16.files/image0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 descr="http://www.sernam.ru/archive/arch.php?path=../htm/lect_matlab/files.book&amp;file=matlab_16.files/image009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828" w:rsidRPr="00363190" w:rsidRDefault="00871828" w:rsidP="00871828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 3.1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</w:t>
      </w:r>
      <w:r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Результат работы функции </w:t>
      </w:r>
      <w:proofErr w:type="spellStart"/>
      <w:r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surf</w:t>
      </w:r>
      <w:proofErr w:type="spellEnd"/>
      <w:r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() в режиме </w:t>
      </w:r>
      <w:proofErr w:type="spellStart"/>
      <w:r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shading</w:t>
      </w:r>
      <w:proofErr w:type="spellEnd"/>
      <w:r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interp</w:t>
      </w:r>
      <w:proofErr w:type="spellEnd"/>
    </w:p>
    <w:p w:rsidR="00871828" w:rsidRDefault="0087182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Также существует возможность менять цветовую карту отображения графика с помощью функции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colormap</w:t>
      </w:r>
      <w:proofErr w:type="spellEnd"/>
      <w:proofErr w:type="gramStart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 </w:t>
      </w:r>
      <w:proofErr w:type="gramEnd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&lt;карта&gt; );    % установка цветовой карты</w:t>
      </w:r>
    </w:p>
    <w:p w:rsid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Например, карта с именем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hot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используемая по умолчанию может быть заменена на любую другую доступную (</w:t>
      </w:r>
      <w:proofErr w:type="spellStart"/>
      <w:r w:rsidRPr="00990161">
        <w:rPr>
          <w:rFonts w:ascii="Times New Roman" w:eastAsia="Times New Roman" w:hAnsi="Times New Roman" w:cs="Times New Roman"/>
          <w:color w:val="365F91" w:themeColor="accent1" w:themeShade="BF"/>
          <w:sz w:val="27"/>
          <w:szCs w:val="27"/>
          <w:lang w:eastAsia="ru-RU"/>
        </w:rPr>
        <w:t>hot</w:t>
      </w:r>
      <w:proofErr w:type="spellEnd"/>
      <w:r w:rsidRPr="00990161">
        <w:rPr>
          <w:rFonts w:ascii="Times New Roman" w:eastAsia="Times New Roman" w:hAnsi="Times New Roman" w:cs="Times New Roman"/>
          <w:color w:val="365F91" w:themeColor="accent1" w:themeShade="BF"/>
          <w:sz w:val="27"/>
          <w:szCs w:val="27"/>
          <w:lang w:eastAsia="ru-RU"/>
        </w:rPr>
        <w:t xml:space="preserve">, </w:t>
      </w:r>
      <w:proofErr w:type="spellStart"/>
      <w:r w:rsidRPr="00990161">
        <w:rPr>
          <w:rFonts w:ascii="Times New Roman" w:eastAsia="Times New Roman" w:hAnsi="Times New Roman" w:cs="Times New Roman"/>
          <w:color w:val="365F91" w:themeColor="accent1" w:themeShade="BF"/>
          <w:sz w:val="27"/>
          <w:szCs w:val="27"/>
          <w:lang w:eastAsia="ru-RU"/>
        </w:rPr>
        <w:t>hsv</w:t>
      </w:r>
      <w:proofErr w:type="spellEnd"/>
      <w:r w:rsidRPr="00990161">
        <w:rPr>
          <w:rFonts w:ascii="Times New Roman" w:eastAsia="Times New Roman" w:hAnsi="Times New Roman" w:cs="Times New Roman"/>
          <w:color w:val="365F91" w:themeColor="accent1" w:themeShade="BF"/>
          <w:sz w:val="27"/>
          <w:szCs w:val="27"/>
          <w:lang w:eastAsia="ru-RU"/>
        </w:rPr>
        <w:t xml:space="preserve">, </w:t>
      </w:r>
      <w:proofErr w:type="spellStart"/>
      <w:r w:rsidRPr="00990161">
        <w:rPr>
          <w:rFonts w:ascii="Times New Roman" w:eastAsia="Times New Roman" w:hAnsi="Times New Roman" w:cs="Times New Roman"/>
          <w:color w:val="365F91" w:themeColor="accent1" w:themeShade="BF"/>
          <w:sz w:val="27"/>
          <w:szCs w:val="27"/>
          <w:lang w:eastAsia="ru-RU"/>
        </w:rPr>
        <w:t>gray</w:t>
      </w:r>
      <w:proofErr w:type="spellEnd"/>
      <w:r w:rsidRPr="00990161">
        <w:rPr>
          <w:rFonts w:ascii="Times New Roman" w:eastAsia="Times New Roman" w:hAnsi="Times New Roman" w:cs="Times New Roman"/>
          <w:color w:val="365F91" w:themeColor="accent1" w:themeShade="BF"/>
          <w:sz w:val="27"/>
          <w:szCs w:val="27"/>
          <w:lang w:eastAsia="ru-RU"/>
        </w:rPr>
        <w:t xml:space="preserve">, </w:t>
      </w:r>
      <w:proofErr w:type="spellStart"/>
      <w:r w:rsidRPr="00990161">
        <w:rPr>
          <w:rFonts w:ascii="Times New Roman" w:eastAsia="Times New Roman" w:hAnsi="Times New Roman" w:cs="Times New Roman"/>
          <w:color w:val="365F91" w:themeColor="accent1" w:themeShade="BF"/>
          <w:sz w:val="27"/>
          <w:szCs w:val="27"/>
          <w:lang w:eastAsia="ru-RU"/>
        </w:rPr>
        <w:t>pink</w:t>
      </w:r>
      <w:proofErr w:type="spellEnd"/>
      <w:r w:rsidRPr="00990161">
        <w:rPr>
          <w:rFonts w:ascii="Times New Roman" w:eastAsia="Times New Roman" w:hAnsi="Times New Roman" w:cs="Times New Roman"/>
          <w:color w:val="365F91" w:themeColor="accent1" w:themeShade="BF"/>
          <w:sz w:val="27"/>
          <w:szCs w:val="27"/>
          <w:lang w:eastAsia="ru-RU"/>
        </w:rPr>
        <w:t xml:space="preserve">, </w:t>
      </w:r>
      <w:proofErr w:type="spellStart"/>
      <w:r w:rsidRPr="00990161">
        <w:rPr>
          <w:rFonts w:ascii="Times New Roman" w:eastAsia="Times New Roman" w:hAnsi="Times New Roman" w:cs="Times New Roman"/>
          <w:color w:val="365F91" w:themeColor="accent1" w:themeShade="BF"/>
          <w:sz w:val="27"/>
          <w:szCs w:val="27"/>
          <w:lang w:eastAsia="ru-RU"/>
        </w:rPr>
        <w:t>cool</w:t>
      </w:r>
      <w:proofErr w:type="spellEnd"/>
      <w:r w:rsidRPr="00990161">
        <w:rPr>
          <w:rFonts w:ascii="Times New Roman" w:eastAsia="Times New Roman" w:hAnsi="Times New Roman" w:cs="Times New Roman"/>
          <w:color w:val="365F91" w:themeColor="accent1" w:themeShade="BF"/>
          <w:sz w:val="27"/>
          <w:szCs w:val="27"/>
          <w:lang w:eastAsia="ru-RU"/>
        </w:rPr>
        <w:t xml:space="preserve">, </w:t>
      </w:r>
      <w:proofErr w:type="spellStart"/>
      <w:r w:rsidRPr="00990161">
        <w:rPr>
          <w:rFonts w:ascii="Times New Roman" w:eastAsia="Times New Roman" w:hAnsi="Times New Roman" w:cs="Times New Roman"/>
          <w:color w:val="365F91" w:themeColor="accent1" w:themeShade="BF"/>
          <w:sz w:val="27"/>
          <w:szCs w:val="27"/>
          <w:lang w:eastAsia="ru-RU"/>
        </w:rPr>
        <w:t>bone</w:t>
      </w:r>
      <w:proofErr w:type="spellEnd"/>
      <w:r w:rsidRPr="00990161">
        <w:rPr>
          <w:rFonts w:ascii="Times New Roman" w:eastAsia="Times New Roman" w:hAnsi="Times New Roman" w:cs="Times New Roman"/>
          <w:color w:val="365F91" w:themeColor="accent1" w:themeShade="BF"/>
          <w:sz w:val="27"/>
          <w:szCs w:val="27"/>
          <w:lang w:eastAsia="ru-RU"/>
        </w:rPr>
        <w:t xml:space="preserve"> </w:t>
      </w:r>
      <w:proofErr w:type="spellStart"/>
      <w:r w:rsidRPr="00990161">
        <w:rPr>
          <w:rFonts w:ascii="Times New Roman" w:eastAsia="Times New Roman" w:hAnsi="Times New Roman" w:cs="Times New Roman"/>
          <w:color w:val="365F91" w:themeColor="accent1" w:themeShade="BF"/>
          <w:sz w:val="27"/>
          <w:szCs w:val="27"/>
          <w:lang w:eastAsia="ru-RU"/>
        </w:rPr>
        <w:t>copper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 или созданную самостоятельно.</w:t>
      </w:r>
    </w:p>
    <w:p w:rsidR="001947B0" w:rsidRPr="001947B0" w:rsidRDefault="001947B0" w:rsidP="001947B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947B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Команды </w:t>
      </w:r>
      <w:proofErr w:type="spellStart"/>
      <w:r w:rsidRPr="001947B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axis</w:t>
      </w:r>
      <w:proofErr w:type="spellEnd"/>
      <w:r w:rsidRPr="001947B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, </w:t>
      </w:r>
      <w:proofErr w:type="spellStart"/>
      <w:r w:rsidRPr="001947B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caxis</w:t>
      </w:r>
      <w:proofErr w:type="spellEnd"/>
      <w:r w:rsidRPr="001947B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, </w:t>
      </w:r>
      <w:proofErr w:type="spellStart"/>
      <w:r w:rsidRPr="001947B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colormap</w:t>
      </w:r>
      <w:proofErr w:type="spellEnd"/>
      <w:r w:rsidRPr="001947B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, </w:t>
      </w:r>
      <w:proofErr w:type="spellStart"/>
      <w:r w:rsidRPr="001947B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hold</w:t>
      </w:r>
      <w:proofErr w:type="spellEnd"/>
      <w:r w:rsidRPr="001947B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, </w:t>
      </w:r>
      <w:proofErr w:type="spellStart"/>
      <w:r w:rsidRPr="001947B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shading</w:t>
      </w:r>
      <w:proofErr w:type="spellEnd"/>
      <w:r w:rsidRPr="001947B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и </w:t>
      </w:r>
      <w:proofErr w:type="spellStart"/>
      <w:r w:rsidRPr="001947B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view</w:t>
      </w:r>
      <w:proofErr w:type="spellEnd"/>
      <w:r w:rsidRPr="001947B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</w:t>
      </w:r>
      <w:r w:rsidRPr="001947B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задают координатные оси и свойства поверхности, которые могут использоваться для большей эффектности показа поверхности или фигуры.</w:t>
      </w:r>
    </w:p>
    <w:p w:rsidR="001947B0" w:rsidRPr="001947B0" w:rsidRDefault="001947B0" w:rsidP="001947B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947B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Ниже приведен простой пример построения поверхности — параболоида:</w:t>
      </w:r>
    </w:p>
    <w:p w:rsidR="001947B0" w:rsidRPr="00B92C7E" w:rsidRDefault="001947B0" w:rsidP="001947B0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» [X.Y</w:t>
      </w:r>
      <w:proofErr w:type="gramStart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proofErr w:type="gramEnd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meshgrid</w:t>
      </w:r>
      <w:proofErr w:type="spellEnd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([-3:0.15:3]); </w:t>
      </w:r>
    </w:p>
    <w:p w:rsidR="001947B0" w:rsidRPr="00B92C7E" w:rsidRDefault="001947B0" w:rsidP="001947B0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» Z=X</w:t>
      </w:r>
      <w:proofErr w:type="gramStart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.^</w:t>
      </w:r>
      <w:proofErr w:type="gramEnd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2+Y.^2; </w:t>
      </w:r>
    </w:p>
    <w:p w:rsidR="001947B0" w:rsidRPr="00B92C7E" w:rsidRDefault="001947B0" w:rsidP="001947B0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» </w:t>
      </w:r>
      <w:proofErr w:type="spellStart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Surf</w:t>
      </w:r>
      <w:proofErr w:type="spellEnd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(X,Y,Z)</w:t>
      </w:r>
    </w:p>
    <w:p w:rsidR="001947B0" w:rsidRPr="001947B0" w:rsidRDefault="001947B0" w:rsidP="001947B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947B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Соответствующий этому примеру график показан на рис. </w:t>
      </w:r>
      <w:r w:rsidR="0099016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3</w:t>
      </w:r>
      <w:r w:rsidRPr="001947B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r w:rsidR="0099016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1</w:t>
      </w:r>
      <w:r w:rsidR="0087182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4</w:t>
      </w:r>
      <w:r w:rsidRPr="001947B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1947B0" w:rsidRPr="001947B0" w:rsidRDefault="001947B0" w:rsidP="001947B0">
      <w:pPr>
        <w:shd w:val="clear" w:color="auto" w:fill="FFFFFF"/>
        <w:spacing w:after="15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 wp14:anchorId="15DA5D32" wp14:editId="753609EC">
            <wp:extent cx="4953000" cy="4000500"/>
            <wp:effectExtent l="0" t="0" r="0" b="0"/>
            <wp:docPr id="28" name="Рисунок 28" descr="http://radiomaster.ru/cad/matlab/glava6/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adiomaster.ru/cad/matlab/glava6/25.gi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7B0" w:rsidRPr="00363190" w:rsidRDefault="001947B0" w:rsidP="001947B0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Рис. </w:t>
      </w:r>
      <w:r w:rsidR="00990161"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</w:t>
      </w:r>
      <w:r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990161"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</w:t>
      </w:r>
      <w:r w:rsidR="0087182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 График параболоида с функциональной окраской ячеек</w:t>
      </w:r>
    </w:p>
    <w:p w:rsidR="001947B0" w:rsidRPr="001947B0" w:rsidRDefault="001947B0" w:rsidP="001947B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947B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Можно заметить, что благодаря функциональной окраске график поверхности гораздо более выразителен, чем при построениях без такой окраски</w:t>
      </w:r>
      <w:r w:rsidR="0099016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1947B0" w:rsidRPr="001947B0" w:rsidRDefault="001947B0" w:rsidP="001947B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947B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следующем примере используется функциональная окраска оттенками серого цвета с выводом шкалы цветовых оттенков:</w:t>
      </w:r>
    </w:p>
    <w:p w:rsidR="001947B0" w:rsidRPr="00B92C7E" w:rsidRDefault="001947B0" w:rsidP="001947B0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» [X</w:t>
      </w:r>
      <w:proofErr w:type="gramStart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,Y</w:t>
      </w:r>
      <w:proofErr w:type="gramEnd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]=</w:t>
      </w:r>
      <w:proofErr w:type="spellStart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meshgrid</w:t>
      </w:r>
      <w:proofErr w:type="spellEnd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([-3:0.1:3]); </w:t>
      </w:r>
    </w:p>
    <w:p w:rsidR="001947B0" w:rsidRPr="00B92C7E" w:rsidRDefault="001947B0" w:rsidP="001947B0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» Z=sin(X)</w:t>
      </w:r>
      <w:proofErr w:type="gramStart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./</w:t>
      </w:r>
      <w:proofErr w:type="gramEnd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(X.^2+Y.^2+0.3); </w:t>
      </w:r>
    </w:p>
    <w:p w:rsidR="001947B0" w:rsidRPr="00B92C7E" w:rsidRDefault="001947B0" w:rsidP="001947B0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» </w:t>
      </w:r>
      <w:proofErr w:type="gramStart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surf(</w:t>
      </w:r>
      <w:proofErr w:type="gramEnd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X.Y.Z) </w:t>
      </w:r>
    </w:p>
    <w:p w:rsidR="001947B0" w:rsidRPr="00B92C7E" w:rsidRDefault="001947B0" w:rsidP="001947B0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» </w:t>
      </w:r>
      <w:proofErr w:type="spellStart"/>
      <w:proofErr w:type="gramStart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colormap</w:t>
      </w:r>
      <w:proofErr w:type="spellEnd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gray) </w:t>
      </w:r>
    </w:p>
    <w:p w:rsidR="001947B0" w:rsidRPr="00B92C7E" w:rsidRDefault="001947B0" w:rsidP="001947B0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» </w:t>
      </w:r>
      <w:proofErr w:type="spellStart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shading</w:t>
      </w:r>
      <w:proofErr w:type="spellEnd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interp</w:t>
      </w:r>
      <w:proofErr w:type="spellEnd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</w:p>
    <w:p w:rsidR="001947B0" w:rsidRPr="00B92C7E" w:rsidRDefault="001947B0" w:rsidP="001947B0">
      <w:pPr>
        <w:shd w:val="clear" w:color="auto" w:fill="FFFFFF"/>
        <w:spacing w:after="15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» </w:t>
      </w:r>
      <w:proofErr w:type="spellStart"/>
      <w:r w:rsidRPr="00B92C7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colorbar</w:t>
      </w:r>
      <w:proofErr w:type="spellEnd"/>
    </w:p>
    <w:p w:rsidR="001947B0" w:rsidRPr="001947B0" w:rsidRDefault="001947B0" w:rsidP="001947B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947B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этом примере команда</w:t>
      </w:r>
      <w:r w:rsidRPr="001947B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</w:t>
      </w:r>
      <w:proofErr w:type="spellStart"/>
      <w:r w:rsidRPr="001947B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colormap</w:t>
      </w:r>
      <w:proofErr w:type="spellEnd"/>
      <w:r w:rsidRPr="001947B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(</w:t>
      </w:r>
      <w:proofErr w:type="spellStart"/>
      <w:r w:rsidRPr="001947B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gray</w:t>
      </w:r>
      <w:proofErr w:type="spellEnd"/>
      <w:r w:rsidRPr="001947B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 задает окраску тонами серого цвета, а команда</w:t>
      </w:r>
      <w:r w:rsidRPr="001947B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</w:t>
      </w:r>
      <w:proofErr w:type="spellStart"/>
      <w:r w:rsidRPr="001947B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shading</w:t>
      </w:r>
      <w:proofErr w:type="spellEnd"/>
      <w:r w:rsidRPr="001947B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</w:t>
      </w:r>
      <w:proofErr w:type="spellStart"/>
      <w:r w:rsidRPr="001947B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Interp</w:t>
      </w:r>
      <w:proofErr w:type="spellEnd"/>
      <w:r w:rsidRPr="001947B0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 xml:space="preserve"> </w:t>
      </w:r>
      <w:r w:rsidRPr="001947B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обеспечивает устранение изображения сетки и задает интерполяцию для оттенков цвета объемной поверхности. На рис. </w:t>
      </w:r>
      <w:r w:rsidR="0099016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3</w:t>
      </w:r>
      <w:r w:rsidRPr="001947B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r w:rsidR="0099016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1</w:t>
      </w:r>
      <w:r w:rsidR="0087182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5</w:t>
      </w:r>
      <w:r w:rsidRPr="001947B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показан вид графика, построенного в этом примере.</w:t>
      </w:r>
    </w:p>
    <w:p w:rsidR="001947B0" w:rsidRPr="001947B0" w:rsidRDefault="001947B0" w:rsidP="001947B0">
      <w:pPr>
        <w:shd w:val="clear" w:color="auto" w:fill="FFFFFF"/>
        <w:spacing w:after="15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5038725" cy="4267200"/>
            <wp:effectExtent l="0" t="0" r="9525" b="0"/>
            <wp:docPr id="27" name="Рисунок 27" descr="http://radiomaster.ru/cad/matlab/glava6/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radiomaster.ru/cad/matlab/glava6/26.gif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7B0" w:rsidRPr="00363190" w:rsidRDefault="001947B0" w:rsidP="001947B0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Рис. </w:t>
      </w:r>
      <w:r w:rsidR="00990161" w:rsidRPr="009901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</w:t>
      </w:r>
      <w:r w:rsidR="00990161" w:rsidRPr="001947B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990161" w:rsidRPr="009901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</w:t>
      </w:r>
      <w:r w:rsidR="0087182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5</w:t>
      </w:r>
      <w:r w:rsidRPr="003631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 График поверхности с функциональной окраской серым цветом</w:t>
      </w:r>
    </w:p>
    <w:p w:rsidR="001947B0" w:rsidRPr="001947B0" w:rsidRDefault="001947B0" w:rsidP="001947B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947B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Обычно применение интерполяции для окраски придает поверхностям и фигурам более реалистичный вид, но фигуры каркасного вида дают более точные количественные данные о каждой точке.</w:t>
      </w:r>
    </w:p>
    <w:p w:rsidR="00506747" w:rsidRPr="004D6C48" w:rsidRDefault="00506747" w:rsidP="004D6C4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Следует отметить, что все три функции plot3(),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mesh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() и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surf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() могут быть использованы и с одним аргументом Z, который интерпретируется как </w:t>
      </w:r>
      <w:hyperlink r:id="rId72" w:history="1">
        <w:r w:rsidRPr="004D6C48">
          <w:rPr>
            <w:rFonts w:ascii="Times New Roman" w:eastAsia="Times New Roman" w:hAnsi="Times New Roman" w:cs="Times New Roman"/>
            <w:color w:val="0000CC"/>
            <w:sz w:val="27"/>
            <w:szCs w:val="27"/>
            <w:lang w:eastAsia="ru-RU"/>
          </w:rPr>
          <w:t>матрица</w:t>
        </w:r>
      </w:hyperlink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 со значениями точек по оси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Oz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Для масштабирования отдельных участков трехмерных графиков, также как и в случае с двумерными графиками, используется функция</w:t>
      </w:r>
      <w:r w:rsidR="00506747" w:rsidRPr="005015E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506747" w:rsidRPr="005015EC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ru-RU"/>
        </w:rPr>
        <w:t>axis</w:t>
      </w:r>
      <w:proofErr w:type="spellEnd"/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axis</w:t>
      </w:r>
      <w:proofErr w:type="spellEnd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([</w:t>
      </w:r>
      <w:proofErr w:type="spellStart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xmin</w:t>
      </w:r>
      <w:proofErr w:type="spellEnd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xmax</w:t>
      </w:r>
      <w:proofErr w:type="spellEnd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ymin</w:t>
      </w:r>
      <w:proofErr w:type="spellEnd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ymax</w:t>
      </w:r>
      <w:proofErr w:type="spellEnd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zmin</w:t>
      </w:r>
      <w:proofErr w:type="spellEnd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zmax</w:t>
      </w:r>
      <w:proofErr w:type="spellEnd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]);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 очевидным набором параметров.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Для оформления трехмерных графиков можно пользоваться описанными ранее функциями: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text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xlabel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ylabel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zlabel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title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grid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[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on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/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off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],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subplot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Наконец, для трёхмерных графиков существует возможность изменять точку их обзора, т.е. положение виртуальной камеры с помощью функции</w:t>
      </w:r>
    </w:p>
    <w:p w:rsidR="004D6C48" w:rsidRP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view</w:t>
      </w:r>
      <w:proofErr w:type="spellEnd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([</w:t>
      </w:r>
      <w:proofErr w:type="spellStart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az</w:t>
      </w:r>
      <w:proofErr w:type="spellEnd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el</w:t>
      </w:r>
      <w:proofErr w:type="spellEnd"/>
      <w:r w:rsidRPr="004D6C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]);</w:t>
      </w:r>
    </w:p>
    <w:p w:rsidR="004D6C48" w:rsidRDefault="004D6C48" w:rsidP="004D6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 xml:space="preserve">где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az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– угол азимута;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el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– угол возвышения. Изменение первого угла означает вращение плоскости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xOy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вокруг оси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Oz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против часовой стрелки. Угол возвышения есть угол между направлением на камеру и плоскостью </w:t>
      </w:r>
      <w:proofErr w:type="spellStart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xOy</w:t>
      </w:r>
      <w:proofErr w:type="spellEnd"/>
      <w:r w:rsidRPr="004D6C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2A4837" w:rsidRPr="00871828" w:rsidRDefault="002A4837" w:rsidP="002A4837">
      <w:pPr>
        <w:pStyle w:val="a9"/>
        <w:ind w:left="0"/>
        <w:rPr>
          <w:b/>
          <w:sz w:val="28"/>
          <w:szCs w:val="28"/>
        </w:rPr>
      </w:pPr>
      <w:r w:rsidRPr="00871828">
        <w:rPr>
          <w:b/>
          <w:sz w:val="28"/>
          <w:szCs w:val="28"/>
          <w:lang w:val="en-US"/>
        </w:rPr>
        <w:t>MESH</w:t>
      </w:r>
      <w:r w:rsidRPr="00871828">
        <w:rPr>
          <w:b/>
          <w:sz w:val="28"/>
          <w:szCs w:val="28"/>
        </w:rPr>
        <w:t xml:space="preserve"> –сетчатая поверхность </w:t>
      </w:r>
    </w:p>
    <w:p w:rsidR="002A4837" w:rsidRPr="00F546F1" w:rsidRDefault="002A4837" w:rsidP="002A4837">
      <w:pPr>
        <w:numPr>
          <w:ilvl w:val="0"/>
          <w:numId w:val="2"/>
        </w:numPr>
        <w:suppressAutoHyphens/>
        <w:spacing w:after="0" w:line="360" w:lineRule="auto"/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</w:pPr>
      <w:r w:rsidRPr="00F546F1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mesh(X,Y,Z)</w:t>
      </w:r>
    </w:p>
    <w:p w:rsidR="002A4837" w:rsidRPr="00F546F1" w:rsidRDefault="002A4837" w:rsidP="002A4837">
      <w:pPr>
        <w:numPr>
          <w:ilvl w:val="0"/>
          <w:numId w:val="2"/>
        </w:numPr>
        <w:suppressAutoHyphens/>
        <w:spacing w:after="0" w:line="360" w:lineRule="auto"/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</w:pPr>
      <w:r w:rsidRPr="00B27113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mesh(Z)</w:t>
      </w:r>
    </w:p>
    <w:p w:rsidR="002A4837" w:rsidRPr="00B27113" w:rsidRDefault="002A4837" w:rsidP="002A4837">
      <w:pPr>
        <w:numPr>
          <w:ilvl w:val="0"/>
          <w:numId w:val="2"/>
        </w:numPr>
        <w:tabs>
          <w:tab w:val="clear" w:pos="720"/>
          <w:tab w:val="num" w:pos="0"/>
        </w:tabs>
        <w:suppressAutoHyphens/>
        <w:spacing w:after="0" w:line="360" w:lineRule="auto"/>
        <w:ind w:left="0" w:firstLine="360"/>
        <w:rPr>
          <w:b/>
          <w:sz w:val="28"/>
          <w:szCs w:val="28"/>
        </w:rPr>
      </w:pPr>
      <w:r w:rsidRPr="00B27113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mesh</w:t>
      </w:r>
      <w:r w:rsidRPr="00B27113">
        <w:rPr>
          <w:rFonts w:ascii="Consolas" w:hAnsi="Consolas"/>
          <w:color w:val="000000"/>
          <w:sz w:val="20"/>
          <w:szCs w:val="20"/>
          <w:shd w:val="clear" w:color="auto" w:fill="FFFFFF"/>
        </w:rPr>
        <w:t>(...,</w:t>
      </w:r>
      <w:r w:rsidRPr="00B27113">
        <w:rPr>
          <w:rFonts w:ascii="Consolas" w:hAnsi="Consolas"/>
          <w:color w:val="000000"/>
          <w:sz w:val="20"/>
          <w:szCs w:val="20"/>
          <w:shd w:val="clear" w:color="auto" w:fill="FFFFFF"/>
          <w:lang w:val="en-US"/>
        </w:rPr>
        <w:t>C</w:t>
      </w:r>
      <w:r w:rsidRPr="00B27113">
        <w:rPr>
          <w:rFonts w:ascii="Consolas" w:hAnsi="Consolas"/>
          <w:color w:val="000000"/>
          <w:sz w:val="20"/>
          <w:szCs w:val="20"/>
          <w:shd w:val="clear" w:color="auto" w:fill="FFFFFF"/>
        </w:rPr>
        <w:t>)</w:t>
      </w:r>
      <w:r w:rsidRPr="00F546F1">
        <w:rPr>
          <w:rFonts w:ascii="Consolas" w:hAnsi="Consolas"/>
          <w:color w:val="000000"/>
          <w:sz w:val="20"/>
          <w:szCs w:val="20"/>
        </w:rPr>
        <w:br/>
      </w:r>
      <w:r w:rsidRPr="00871828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MESHC(X,Y,Z) – сетчатая поверхность с контурными проекциями на</w:t>
      </w:r>
      <w:r w:rsidRPr="00871828">
        <w:rPr>
          <w:sz w:val="28"/>
          <w:szCs w:val="28"/>
        </w:rPr>
        <w:t xml:space="preserve"> </w:t>
      </w:r>
      <w:r w:rsidRPr="00871828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 xml:space="preserve">плоскость  </w:t>
      </w:r>
      <w:proofErr w:type="spellStart"/>
      <w:r w:rsidRPr="00871828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xy</w:t>
      </w:r>
      <w:proofErr w:type="spellEnd"/>
    </w:p>
    <w:p w:rsidR="002A4837" w:rsidRPr="00F546F1" w:rsidRDefault="002A4837" w:rsidP="006C11CF">
      <w:pPr>
        <w:pStyle w:val="a3"/>
        <w:rPr>
          <w:shd w:val="clear" w:color="auto" w:fill="FFFFFF"/>
          <w:lang w:val="en-US"/>
        </w:rPr>
      </w:pPr>
      <w:r w:rsidRPr="00F546F1">
        <w:rPr>
          <w:shd w:val="clear" w:color="auto" w:fill="FFFFFF"/>
          <w:lang w:val="en-US"/>
        </w:rPr>
        <w:t>&gt;&gt; [</w:t>
      </w:r>
      <w:proofErr w:type="spellStart"/>
      <w:r w:rsidRPr="00F546F1">
        <w:rPr>
          <w:shd w:val="clear" w:color="auto" w:fill="FFFFFF"/>
          <w:lang w:val="en-US"/>
        </w:rPr>
        <w:t>x</w:t>
      </w:r>
      <w:proofErr w:type="gramStart"/>
      <w:r w:rsidRPr="00F546F1">
        <w:rPr>
          <w:shd w:val="clear" w:color="auto" w:fill="FFFFFF"/>
          <w:lang w:val="en-US"/>
        </w:rPr>
        <w:t>,y</w:t>
      </w:r>
      <w:proofErr w:type="spellEnd"/>
      <w:proofErr w:type="gramEnd"/>
      <w:r w:rsidRPr="00F546F1">
        <w:rPr>
          <w:shd w:val="clear" w:color="auto" w:fill="FFFFFF"/>
          <w:lang w:val="en-US"/>
        </w:rPr>
        <w:t>]=</w:t>
      </w:r>
      <w:proofErr w:type="spellStart"/>
      <w:r w:rsidRPr="00F546F1">
        <w:rPr>
          <w:shd w:val="clear" w:color="auto" w:fill="FFFFFF"/>
          <w:lang w:val="en-US"/>
        </w:rPr>
        <w:t>meshgrid</w:t>
      </w:r>
      <w:proofErr w:type="spellEnd"/>
      <w:r w:rsidRPr="00F546F1">
        <w:rPr>
          <w:shd w:val="clear" w:color="auto" w:fill="FFFFFF"/>
          <w:lang w:val="en-US"/>
        </w:rPr>
        <w:t>(-5:0.1:5);</w:t>
      </w:r>
    </w:p>
    <w:p w:rsidR="002A4837" w:rsidRPr="00F546F1" w:rsidRDefault="002A4837" w:rsidP="006C11CF">
      <w:pPr>
        <w:pStyle w:val="a3"/>
        <w:rPr>
          <w:shd w:val="clear" w:color="auto" w:fill="FFFFFF"/>
          <w:lang w:val="en-US"/>
        </w:rPr>
      </w:pPr>
      <w:r w:rsidRPr="00F546F1">
        <w:rPr>
          <w:shd w:val="clear" w:color="auto" w:fill="FFFFFF"/>
          <w:lang w:val="en-US"/>
        </w:rPr>
        <w:t>&gt;&gt; z=x.*sin(</w:t>
      </w:r>
      <w:proofErr w:type="spellStart"/>
      <w:r w:rsidRPr="00F546F1">
        <w:rPr>
          <w:shd w:val="clear" w:color="auto" w:fill="FFFFFF"/>
          <w:lang w:val="en-US"/>
        </w:rPr>
        <w:t>x+y</w:t>
      </w:r>
      <w:proofErr w:type="spellEnd"/>
      <w:r w:rsidRPr="00F546F1">
        <w:rPr>
          <w:shd w:val="clear" w:color="auto" w:fill="FFFFFF"/>
          <w:lang w:val="en-US"/>
        </w:rPr>
        <w:t>);</w:t>
      </w:r>
    </w:p>
    <w:p w:rsidR="002A4837" w:rsidRPr="00F546F1" w:rsidRDefault="002A4837" w:rsidP="006C11CF">
      <w:pPr>
        <w:pStyle w:val="a3"/>
        <w:rPr>
          <w:shd w:val="clear" w:color="auto" w:fill="FFFFFF"/>
          <w:lang w:val="en-US"/>
        </w:rPr>
      </w:pPr>
      <w:r w:rsidRPr="00F546F1">
        <w:rPr>
          <w:shd w:val="clear" w:color="auto" w:fill="FFFFFF"/>
          <w:lang w:val="en-US"/>
        </w:rPr>
        <w:t xml:space="preserve">&gt;&gt; </w:t>
      </w:r>
      <w:proofErr w:type="spellStart"/>
      <w:proofErr w:type="gramStart"/>
      <w:r w:rsidRPr="00F546F1">
        <w:rPr>
          <w:shd w:val="clear" w:color="auto" w:fill="FFFFFF"/>
          <w:lang w:val="en-US"/>
        </w:rPr>
        <w:t>meshc</w:t>
      </w:r>
      <w:proofErr w:type="spellEnd"/>
      <w:r w:rsidRPr="00F546F1">
        <w:rPr>
          <w:shd w:val="clear" w:color="auto" w:fill="FFFFFF"/>
          <w:lang w:val="en-US"/>
        </w:rPr>
        <w:t>(</w:t>
      </w:r>
      <w:proofErr w:type="spellStart"/>
      <w:proofErr w:type="gramEnd"/>
      <w:r w:rsidRPr="00F546F1">
        <w:rPr>
          <w:shd w:val="clear" w:color="auto" w:fill="FFFFFF"/>
          <w:lang w:val="en-US"/>
        </w:rPr>
        <w:t>x,y,z</w:t>
      </w:r>
      <w:proofErr w:type="spellEnd"/>
      <w:r w:rsidRPr="00F546F1">
        <w:rPr>
          <w:shd w:val="clear" w:color="auto" w:fill="FFFFFF"/>
          <w:lang w:val="en-US"/>
        </w:rPr>
        <w:t>);</w:t>
      </w:r>
    </w:p>
    <w:p w:rsidR="002A4837" w:rsidRDefault="002A4837" w:rsidP="002A4837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677492" cy="3514725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92" cy="35147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37" w:rsidRPr="00871828" w:rsidRDefault="009D3B76" w:rsidP="002A4837">
      <w:pPr>
        <w:ind w:left="-284" w:firstLine="142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Команды для построения</w:t>
      </w:r>
      <w:r w:rsidR="006C11CF" w:rsidRPr="008718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A4837" w:rsidRPr="00871828">
        <w:rPr>
          <w:rFonts w:ascii="Times New Roman" w:hAnsi="Times New Roman" w:cs="Times New Roman"/>
          <w:b/>
          <w:sz w:val="28"/>
          <w:szCs w:val="28"/>
        </w:rPr>
        <w:t xml:space="preserve">некоторых поверхностей, заданных в </w:t>
      </w:r>
      <w:r w:rsidR="002A4837" w:rsidRPr="00871828">
        <w:rPr>
          <w:rFonts w:ascii="Times New Roman" w:hAnsi="Times New Roman" w:cs="Times New Roman"/>
          <w:b/>
          <w:sz w:val="28"/>
          <w:szCs w:val="28"/>
          <w:lang w:val="en-US"/>
        </w:rPr>
        <w:t>MATLAB</w:t>
      </w:r>
    </w:p>
    <w:p w:rsidR="002A4837" w:rsidRPr="00B92C7E" w:rsidRDefault="002A4837" w:rsidP="009D3B76">
      <w:pPr>
        <w:pStyle w:val="a3"/>
        <w:rPr>
          <w:lang w:eastAsia="ru-RU"/>
        </w:rPr>
      </w:pPr>
      <w:r w:rsidRPr="00B92C7E">
        <w:rPr>
          <w:lang w:eastAsia="ru-RU"/>
        </w:rPr>
        <w:t xml:space="preserve">Mesh Plot of Peaks </w:t>
      </w:r>
    </w:p>
    <w:p w:rsidR="002A4837" w:rsidRPr="00B92C7E" w:rsidRDefault="002A4837" w:rsidP="009D3B76">
      <w:pPr>
        <w:pStyle w:val="a3"/>
        <w:rPr>
          <w:lang w:eastAsia="ru-RU"/>
        </w:rPr>
      </w:pPr>
      <w:r w:rsidRPr="00B92C7E">
        <w:rPr>
          <w:lang w:eastAsia="ru-RU"/>
        </w:rPr>
        <w:t xml:space="preserve">Surface Plot of Peaks </w:t>
      </w:r>
    </w:p>
    <w:p w:rsidR="002A4837" w:rsidRPr="00B92C7E" w:rsidRDefault="002A4837" w:rsidP="009D3B76">
      <w:pPr>
        <w:pStyle w:val="a3"/>
        <w:rPr>
          <w:lang w:eastAsia="ru-RU"/>
        </w:rPr>
      </w:pPr>
      <w:r w:rsidRPr="00B92C7E">
        <w:rPr>
          <w:lang w:eastAsia="ru-RU"/>
        </w:rPr>
        <w:t xml:space="preserve">Surface Plot (with Shading) of Peaks </w:t>
      </w:r>
    </w:p>
    <w:p w:rsidR="002A4837" w:rsidRPr="00B92C7E" w:rsidRDefault="002A4837" w:rsidP="009D3B76">
      <w:pPr>
        <w:pStyle w:val="a3"/>
        <w:rPr>
          <w:lang w:eastAsia="ru-RU"/>
        </w:rPr>
      </w:pPr>
      <w:r w:rsidRPr="00B92C7E">
        <w:rPr>
          <w:lang w:eastAsia="ru-RU"/>
        </w:rPr>
        <w:t xml:space="preserve">Contour Plot of Peaks </w:t>
      </w:r>
    </w:p>
    <w:p w:rsidR="002A4837" w:rsidRPr="00B92C7E" w:rsidRDefault="002A4837" w:rsidP="009D3B76">
      <w:pPr>
        <w:pStyle w:val="a3"/>
        <w:rPr>
          <w:lang w:eastAsia="ru-RU"/>
        </w:rPr>
      </w:pPr>
      <w:r w:rsidRPr="00B92C7E">
        <w:rPr>
          <w:lang w:eastAsia="ru-RU"/>
        </w:rPr>
        <w:t xml:space="preserve">Quiver </w:t>
      </w:r>
    </w:p>
    <w:p w:rsidR="002A4837" w:rsidRPr="00B92C7E" w:rsidRDefault="002A4837" w:rsidP="009D3B76">
      <w:pPr>
        <w:pStyle w:val="a3"/>
        <w:rPr>
          <w:lang w:eastAsia="ru-RU"/>
        </w:rPr>
      </w:pPr>
      <w:proofErr w:type="spellStart"/>
      <w:r w:rsidRPr="00B92C7E">
        <w:rPr>
          <w:lang w:eastAsia="ru-RU"/>
        </w:rPr>
        <w:t>Slice</w:t>
      </w:r>
      <w:proofErr w:type="spellEnd"/>
      <w:r w:rsidRPr="00B92C7E">
        <w:rPr>
          <w:lang w:eastAsia="ru-RU"/>
        </w:rPr>
        <w:t xml:space="preserve"> </w:t>
      </w:r>
    </w:p>
    <w:p w:rsidR="002A4837" w:rsidRPr="009D3B76" w:rsidRDefault="006C11CF" w:rsidP="002A4837">
      <w:pPr>
        <w:ind w:left="-284" w:firstLine="142"/>
        <w:rPr>
          <w:rFonts w:ascii="Times New Roman" w:hAnsi="Times New Roman" w:cs="Times New Roman"/>
          <w:b/>
          <w:sz w:val="28"/>
          <w:szCs w:val="28"/>
        </w:rPr>
      </w:pPr>
      <w:r w:rsidRPr="009D3B76">
        <w:rPr>
          <w:rFonts w:ascii="Times New Roman" w:hAnsi="Times New Roman" w:cs="Times New Roman"/>
          <w:b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49A2B25" wp14:editId="69760866">
            <wp:simplePos x="0" y="0"/>
            <wp:positionH relativeFrom="column">
              <wp:posOffset>2434590</wp:posOffset>
            </wp:positionH>
            <wp:positionV relativeFrom="paragraph">
              <wp:posOffset>629920</wp:posOffset>
            </wp:positionV>
            <wp:extent cx="3448050" cy="2486025"/>
            <wp:effectExtent l="0" t="0" r="0" b="9525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4860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837" w:rsidRPr="009D3B76">
        <w:rPr>
          <w:rFonts w:ascii="Times New Roman" w:hAnsi="Times New Roman" w:cs="Times New Roman"/>
          <w:b/>
          <w:sz w:val="28"/>
          <w:szCs w:val="28"/>
        </w:rPr>
        <w:t xml:space="preserve">Mesh(z) – прозрачная сетчатая </w:t>
      </w:r>
      <w:r w:rsidR="00871828" w:rsidRPr="009D3B76">
        <w:rPr>
          <w:rFonts w:ascii="Times New Roman" w:hAnsi="Times New Roman" w:cs="Times New Roman"/>
          <w:b/>
          <w:sz w:val="28"/>
          <w:szCs w:val="28"/>
        </w:rPr>
        <w:t>п</w:t>
      </w:r>
      <w:r w:rsidR="002A4837" w:rsidRPr="009D3B76">
        <w:rPr>
          <w:rFonts w:ascii="Times New Roman" w:hAnsi="Times New Roman" w:cs="Times New Roman"/>
          <w:b/>
          <w:sz w:val="28"/>
          <w:szCs w:val="28"/>
        </w:rPr>
        <w:t>оверхность с пиками и впадинами (Peaks)</w:t>
      </w:r>
    </w:p>
    <w:p w:rsidR="002A4837" w:rsidRPr="002A4837" w:rsidRDefault="002A4837" w:rsidP="006C11CF">
      <w:pPr>
        <w:pStyle w:val="a3"/>
        <w:rPr>
          <w:lang w:val="en-US"/>
        </w:rPr>
      </w:pPr>
      <w:r w:rsidRPr="002A4837">
        <w:rPr>
          <w:lang w:val="en-US"/>
        </w:rPr>
        <w:t>z=</w:t>
      </w:r>
      <w:proofErr w:type="gramStart"/>
      <w:r w:rsidRPr="002A4837">
        <w:rPr>
          <w:lang w:val="en-US"/>
        </w:rPr>
        <w:t>peaks(</w:t>
      </w:r>
      <w:proofErr w:type="gramEnd"/>
      <w:r w:rsidRPr="002A4837">
        <w:rPr>
          <w:lang w:val="en-US"/>
        </w:rPr>
        <w:t>25);</w:t>
      </w:r>
    </w:p>
    <w:p w:rsidR="002A4837" w:rsidRPr="002A4837" w:rsidRDefault="002A4837" w:rsidP="006C11CF">
      <w:pPr>
        <w:pStyle w:val="a3"/>
        <w:rPr>
          <w:lang w:val="en-US"/>
        </w:rPr>
      </w:pPr>
      <w:proofErr w:type="gramStart"/>
      <w:r w:rsidRPr="002A4837">
        <w:rPr>
          <w:lang w:val="en-US"/>
        </w:rPr>
        <w:t>mesh(</w:t>
      </w:r>
      <w:proofErr w:type="gramEnd"/>
      <w:r w:rsidRPr="002A4837">
        <w:rPr>
          <w:lang w:val="en-US"/>
        </w:rPr>
        <w:t>z);</w:t>
      </w:r>
    </w:p>
    <w:p w:rsidR="002A4837" w:rsidRPr="002A4837" w:rsidRDefault="002A4837" w:rsidP="006C11CF">
      <w:pPr>
        <w:pStyle w:val="a3"/>
        <w:rPr>
          <w:lang w:val="en-US"/>
        </w:rPr>
      </w:pPr>
      <w:proofErr w:type="spellStart"/>
      <w:proofErr w:type="gramStart"/>
      <w:r w:rsidRPr="002A4837">
        <w:rPr>
          <w:lang w:val="en-US"/>
        </w:rPr>
        <w:lastRenderedPageBreak/>
        <w:t>colormap</w:t>
      </w:r>
      <w:proofErr w:type="spellEnd"/>
      <w:r w:rsidRPr="002A4837">
        <w:rPr>
          <w:lang w:val="en-US"/>
        </w:rPr>
        <w:t>(</w:t>
      </w:r>
      <w:proofErr w:type="spellStart"/>
      <w:proofErr w:type="gramEnd"/>
      <w:r w:rsidRPr="002A4837">
        <w:rPr>
          <w:lang w:val="en-US"/>
        </w:rPr>
        <w:t>hsv</w:t>
      </w:r>
      <w:proofErr w:type="spellEnd"/>
      <w:r w:rsidRPr="002A4837">
        <w:rPr>
          <w:lang w:val="en-US"/>
        </w:rPr>
        <w:t>)</w:t>
      </w:r>
      <w:r w:rsidR="006C11CF" w:rsidRPr="006C11CF">
        <w:rPr>
          <w:rFonts w:ascii="Verdana" w:hAnsi="Verdana" w:cs="Verdana"/>
          <w:noProof/>
          <w:lang w:eastAsia="ru-RU"/>
        </w:rPr>
        <w:t xml:space="preserve"> </w:t>
      </w:r>
    </w:p>
    <w:p w:rsidR="002A4837" w:rsidRDefault="002A4837" w:rsidP="002A4837">
      <w:pPr>
        <w:ind w:left="-284" w:firstLine="142"/>
        <w:jc w:val="center"/>
        <w:rPr>
          <w:rFonts w:ascii="Verdana" w:hAnsi="Verdana" w:cs="Verdana"/>
        </w:rPr>
      </w:pPr>
    </w:p>
    <w:p w:rsidR="006C11CF" w:rsidRDefault="006C11CF" w:rsidP="002A4837">
      <w:pPr>
        <w:ind w:left="-284" w:firstLine="142"/>
        <w:rPr>
          <w:rFonts w:ascii="Verdana" w:hAnsi="Verdana" w:cs="Verdana"/>
          <w:b/>
        </w:rPr>
      </w:pPr>
    </w:p>
    <w:p w:rsidR="006C11CF" w:rsidRDefault="006C11CF" w:rsidP="002A4837">
      <w:pPr>
        <w:ind w:left="-284" w:firstLine="142"/>
        <w:rPr>
          <w:rFonts w:ascii="Verdana" w:hAnsi="Verdana" w:cs="Verdana"/>
          <w:b/>
        </w:rPr>
      </w:pPr>
    </w:p>
    <w:p w:rsidR="008719FA" w:rsidRDefault="008719FA" w:rsidP="002A4837">
      <w:pPr>
        <w:ind w:left="-284" w:firstLine="142"/>
        <w:rPr>
          <w:rFonts w:ascii="Verdana" w:hAnsi="Verdana" w:cs="Verdana"/>
          <w:b/>
        </w:rPr>
      </w:pPr>
    </w:p>
    <w:p w:rsidR="008719FA" w:rsidRDefault="008719FA" w:rsidP="002A4837">
      <w:pPr>
        <w:ind w:left="-284" w:firstLine="142"/>
        <w:rPr>
          <w:rFonts w:ascii="Verdana" w:hAnsi="Verdana" w:cs="Verdana"/>
          <w:b/>
        </w:rPr>
      </w:pPr>
    </w:p>
    <w:p w:rsidR="009D3B76" w:rsidRDefault="009D3B76" w:rsidP="002A4837">
      <w:pPr>
        <w:ind w:left="-284" w:firstLine="142"/>
        <w:rPr>
          <w:rFonts w:ascii="Verdana" w:hAnsi="Verdana" w:cs="Verdana"/>
          <w:b/>
        </w:rPr>
      </w:pPr>
    </w:p>
    <w:p w:rsidR="009D3B76" w:rsidRDefault="009D3B76" w:rsidP="002A4837">
      <w:pPr>
        <w:ind w:left="-284" w:firstLine="142"/>
        <w:rPr>
          <w:rFonts w:ascii="Verdana" w:hAnsi="Verdana" w:cs="Verdana"/>
          <w:b/>
        </w:rPr>
      </w:pPr>
    </w:p>
    <w:p w:rsidR="009D3B76" w:rsidRDefault="009D3B76" w:rsidP="002A4837">
      <w:pPr>
        <w:ind w:left="-284" w:firstLine="142"/>
        <w:rPr>
          <w:rFonts w:ascii="Verdana" w:hAnsi="Verdana" w:cs="Verdana"/>
          <w:b/>
        </w:rPr>
      </w:pPr>
    </w:p>
    <w:p w:rsidR="002A4837" w:rsidRPr="002A4837" w:rsidRDefault="008719FA" w:rsidP="002A4837">
      <w:pPr>
        <w:ind w:left="-284" w:firstLine="142"/>
        <w:rPr>
          <w:rFonts w:ascii="Verdana" w:hAnsi="Verdana" w:cs="Verdana"/>
          <w:b/>
        </w:rPr>
      </w:pPr>
      <w:r>
        <w:rPr>
          <w:rFonts w:ascii="Verdana" w:hAnsi="Verdana" w:cs="Verdana"/>
          <w:b/>
        </w:rPr>
        <w:t xml:space="preserve">  </w:t>
      </w:r>
      <w:r w:rsidR="002A4837" w:rsidRPr="001A31A1">
        <w:rPr>
          <w:rFonts w:ascii="Verdana" w:hAnsi="Verdana" w:cs="Verdana"/>
          <w:b/>
          <w:lang w:val="en-US"/>
        </w:rPr>
        <w:t>SURF</w:t>
      </w:r>
    </w:p>
    <w:p w:rsidR="002A4837" w:rsidRPr="009D3B76" w:rsidRDefault="002A4837" w:rsidP="006C11CF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9D3B76">
        <w:rPr>
          <w:rFonts w:ascii="Times New Roman" w:hAnsi="Times New Roman" w:cs="Times New Roman"/>
          <w:b/>
          <w:sz w:val="28"/>
          <w:szCs w:val="28"/>
        </w:rPr>
        <w:t>S</w:t>
      </w:r>
      <w:proofErr w:type="spellStart"/>
      <w:r w:rsidRPr="009D3B76">
        <w:rPr>
          <w:rFonts w:ascii="Times New Roman" w:hAnsi="Times New Roman" w:cs="Times New Roman"/>
          <w:b/>
          <w:sz w:val="28"/>
          <w:szCs w:val="28"/>
        </w:rPr>
        <w:t>urf</w:t>
      </w:r>
      <w:proofErr w:type="spellEnd"/>
      <w:r w:rsidRPr="009D3B76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9D3B76">
        <w:rPr>
          <w:rFonts w:ascii="Times New Roman" w:hAnsi="Times New Roman" w:cs="Times New Roman"/>
          <w:b/>
          <w:sz w:val="28"/>
          <w:szCs w:val="28"/>
        </w:rPr>
        <w:t>z)- сплошная окрашенная поверхность Peaks с нанесенной сеткой</w:t>
      </w:r>
    </w:p>
    <w:p w:rsidR="002A4837" w:rsidRPr="003E767E" w:rsidRDefault="008719FA" w:rsidP="006C11CF">
      <w:pPr>
        <w:pStyle w:val="a3"/>
        <w:rPr>
          <w:lang w:val="en-US"/>
        </w:rPr>
      </w:pPr>
      <w:r>
        <w:rPr>
          <w:rFonts w:ascii="Verdana" w:hAnsi="Verdana" w:cs="Verdana"/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76ABF3F4" wp14:editId="3DBAD333">
            <wp:simplePos x="0" y="0"/>
            <wp:positionH relativeFrom="column">
              <wp:posOffset>1891665</wp:posOffset>
            </wp:positionH>
            <wp:positionV relativeFrom="paragraph">
              <wp:posOffset>53340</wp:posOffset>
            </wp:positionV>
            <wp:extent cx="3590925" cy="2705100"/>
            <wp:effectExtent l="0" t="0" r="9525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705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837" w:rsidRPr="003E767E">
        <w:rPr>
          <w:lang w:val="en-US"/>
        </w:rPr>
        <w:t>z=</w:t>
      </w:r>
      <w:proofErr w:type="gramStart"/>
      <w:r w:rsidR="002A4837" w:rsidRPr="003E767E">
        <w:rPr>
          <w:lang w:val="en-US"/>
        </w:rPr>
        <w:t>peaks(</w:t>
      </w:r>
      <w:proofErr w:type="gramEnd"/>
      <w:r w:rsidR="002A4837" w:rsidRPr="003E767E">
        <w:rPr>
          <w:lang w:val="en-US"/>
        </w:rPr>
        <w:t>25);</w:t>
      </w:r>
    </w:p>
    <w:p w:rsidR="002A4837" w:rsidRPr="003E767E" w:rsidRDefault="002A4837" w:rsidP="006C11CF">
      <w:pPr>
        <w:pStyle w:val="a3"/>
        <w:rPr>
          <w:lang w:val="en-US"/>
        </w:rPr>
      </w:pPr>
      <w:proofErr w:type="gramStart"/>
      <w:r w:rsidRPr="003E767E">
        <w:rPr>
          <w:lang w:val="en-US"/>
        </w:rPr>
        <w:t>surf(</w:t>
      </w:r>
      <w:proofErr w:type="gramEnd"/>
      <w:r w:rsidRPr="003E767E">
        <w:rPr>
          <w:lang w:val="en-US"/>
        </w:rPr>
        <w:t>z);</w:t>
      </w:r>
      <w:r w:rsidR="008719FA" w:rsidRPr="008719FA">
        <w:rPr>
          <w:rFonts w:ascii="Verdana" w:hAnsi="Verdana" w:cs="Verdana"/>
          <w:noProof/>
          <w:lang w:eastAsia="ru-RU"/>
        </w:rPr>
        <w:t xml:space="preserve"> </w:t>
      </w:r>
    </w:p>
    <w:p w:rsidR="002A4837" w:rsidRPr="003E767E" w:rsidRDefault="002A4837" w:rsidP="006C11CF">
      <w:pPr>
        <w:pStyle w:val="a3"/>
        <w:rPr>
          <w:rFonts w:ascii="Verdana" w:hAnsi="Verdana" w:cs="Verdana"/>
          <w:lang w:val="en-US"/>
        </w:rPr>
      </w:pPr>
      <w:proofErr w:type="spellStart"/>
      <w:proofErr w:type="gramStart"/>
      <w:r w:rsidRPr="003E767E">
        <w:rPr>
          <w:lang w:val="en-US"/>
        </w:rPr>
        <w:t>colormap</w:t>
      </w:r>
      <w:proofErr w:type="spellEnd"/>
      <w:r w:rsidRPr="003E767E">
        <w:rPr>
          <w:lang w:val="en-US"/>
        </w:rPr>
        <w:t>(</w:t>
      </w:r>
      <w:proofErr w:type="gramEnd"/>
      <w:r w:rsidRPr="003E767E">
        <w:rPr>
          <w:lang w:val="en-US"/>
        </w:rPr>
        <w:t>jet);</w:t>
      </w:r>
      <w:r w:rsidR="008719FA" w:rsidRPr="008719FA">
        <w:rPr>
          <w:rFonts w:ascii="Verdana" w:hAnsi="Verdana" w:cs="Verdana"/>
          <w:noProof/>
          <w:lang w:eastAsia="ru-RU"/>
        </w:rPr>
        <w:t xml:space="preserve"> </w:t>
      </w:r>
    </w:p>
    <w:p w:rsidR="002A4837" w:rsidRDefault="002A4837" w:rsidP="002A4837">
      <w:pPr>
        <w:ind w:left="-284" w:firstLine="142"/>
        <w:jc w:val="center"/>
        <w:rPr>
          <w:rFonts w:ascii="Verdana" w:hAnsi="Verdana" w:cs="Verdana"/>
        </w:rPr>
      </w:pPr>
    </w:p>
    <w:p w:rsidR="002A4837" w:rsidRDefault="002A4837" w:rsidP="002A4837">
      <w:pPr>
        <w:ind w:left="-284" w:firstLine="142"/>
        <w:rPr>
          <w:rFonts w:ascii="Verdana" w:hAnsi="Verdana" w:cs="Verdana"/>
        </w:rPr>
      </w:pPr>
    </w:p>
    <w:p w:rsidR="002A4837" w:rsidRDefault="002A4837" w:rsidP="002A4837">
      <w:pPr>
        <w:ind w:left="-284" w:firstLine="142"/>
        <w:rPr>
          <w:rFonts w:ascii="Verdana" w:hAnsi="Verdana" w:cs="Verdana"/>
        </w:rPr>
      </w:pPr>
    </w:p>
    <w:p w:rsidR="008719FA" w:rsidRDefault="008719FA" w:rsidP="002A4837">
      <w:pPr>
        <w:ind w:left="-284" w:firstLine="142"/>
        <w:rPr>
          <w:rFonts w:ascii="Verdana" w:hAnsi="Verdana" w:cs="Verdana"/>
        </w:rPr>
      </w:pPr>
    </w:p>
    <w:p w:rsidR="008719FA" w:rsidRDefault="008719FA" w:rsidP="002A4837">
      <w:pPr>
        <w:ind w:left="-284" w:firstLine="142"/>
        <w:rPr>
          <w:rFonts w:ascii="Verdana" w:hAnsi="Verdana" w:cs="Verdana"/>
        </w:rPr>
      </w:pPr>
    </w:p>
    <w:p w:rsidR="008719FA" w:rsidRDefault="008719FA" w:rsidP="002A4837">
      <w:pPr>
        <w:ind w:left="-284" w:firstLine="142"/>
        <w:rPr>
          <w:rFonts w:ascii="Verdana" w:hAnsi="Verdana" w:cs="Verdana"/>
        </w:rPr>
      </w:pPr>
    </w:p>
    <w:p w:rsidR="008719FA" w:rsidRDefault="008719FA" w:rsidP="002A4837">
      <w:pPr>
        <w:ind w:left="-284" w:firstLine="142"/>
        <w:rPr>
          <w:rFonts w:ascii="Verdana" w:hAnsi="Verdana" w:cs="Verdana"/>
        </w:rPr>
      </w:pPr>
    </w:p>
    <w:p w:rsidR="008719FA" w:rsidRDefault="008719FA" w:rsidP="002A4837">
      <w:pPr>
        <w:ind w:left="-284" w:firstLine="142"/>
        <w:rPr>
          <w:rFonts w:ascii="Verdana" w:hAnsi="Verdana" w:cs="Verdana"/>
        </w:rPr>
      </w:pPr>
    </w:p>
    <w:p w:rsidR="008719FA" w:rsidRDefault="008719FA" w:rsidP="002A4837">
      <w:pPr>
        <w:ind w:left="-284" w:firstLine="142"/>
        <w:rPr>
          <w:rFonts w:ascii="Verdana" w:hAnsi="Verdana" w:cs="Verdana"/>
        </w:rPr>
      </w:pPr>
    </w:p>
    <w:p w:rsidR="008719FA" w:rsidRDefault="008719FA" w:rsidP="002A4837">
      <w:pPr>
        <w:ind w:left="-284" w:firstLine="142"/>
        <w:rPr>
          <w:rFonts w:ascii="Verdana" w:hAnsi="Verdana" w:cs="Verdana"/>
        </w:rPr>
      </w:pPr>
    </w:p>
    <w:p w:rsidR="002A4837" w:rsidRPr="002352D9" w:rsidRDefault="008719FA" w:rsidP="002A4837">
      <w:pPr>
        <w:ind w:left="-284" w:firstLine="142"/>
        <w:rPr>
          <w:b/>
          <w:sz w:val="28"/>
          <w:szCs w:val="28"/>
        </w:rPr>
      </w:pPr>
      <w:r>
        <w:rPr>
          <w:rFonts w:ascii="Verdana" w:hAnsi="Verdana" w:cs="Verdana"/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3D2A81D4" wp14:editId="22C38838">
            <wp:simplePos x="0" y="0"/>
            <wp:positionH relativeFrom="column">
              <wp:posOffset>2777490</wp:posOffset>
            </wp:positionH>
            <wp:positionV relativeFrom="paragraph">
              <wp:posOffset>272415</wp:posOffset>
            </wp:positionV>
            <wp:extent cx="3124200" cy="2409825"/>
            <wp:effectExtent l="0" t="0" r="0" b="9525"/>
            <wp:wrapTight wrapText="bothSides">
              <wp:wrapPolygon edited="0">
                <wp:start x="0" y="0"/>
                <wp:lineTo x="0" y="21515"/>
                <wp:lineTo x="21468" y="21515"/>
                <wp:lineTo x="21468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4098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4837" w:rsidRPr="002352D9">
        <w:rPr>
          <w:b/>
          <w:sz w:val="28"/>
          <w:szCs w:val="28"/>
        </w:rPr>
        <w:t>Surfl</w:t>
      </w:r>
      <w:proofErr w:type="spellEnd"/>
      <w:r w:rsidR="002A4837" w:rsidRPr="002352D9">
        <w:rPr>
          <w:b/>
          <w:sz w:val="28"/>
          <w:szCs w:val="28"/>
        </w:rPr>
        <w:t xml:space="preserve">(z) – сплошная монохромная (с розовым затенением) поверхность </w:t>
      </w:r>
      <w:proofErr w:type="spellStart"/>
      <w:r w:rsidR="002A4837" w:rsidRPr="002352D9">
        <w:rPr>
          <w:b/>
          <w:sz w:val="28"/>
          <w:szCs w:val="28"/>
        </w:rPr>
        <w:t>Peaks</w:t>
      </w:r>
      <w:proofErr w:type="spellEnd"/>
    </w:p>
    <w:p w:rsidR="002A4837" w:rsidRPr="002A4837" w:rsidRDefault="002A4837" w:rsidP="006C11CF">
      <w:pPr>
        <w:pStyle w:val="a3"/>
        <w:rPr>
          <w:lang w:val="en-US"/>
        </w:rPr>
      </w:pPr>
      <w:r w:rsidRPr="002A4837">
        <w:rPr>
          <w:lang w:val="en-US"/>
        </w:rPr>
        <w:t>z=</w:t>
      </w:r>
      <w:proofErr w:type="gramStart"/>
      <w:r w:rsidRPr="002A4837">
        <w:rPr>
          <w:lang w:val="en-US"/>
        </w:rPr>
        <w:t>peaks(</w:t>
      </w:r>
      <w:proofErr w:type="gramEnd"/>
      <w:r w:rsidRPr="002A4837">
        <w:rPr>
          <w:lang w:val="en-US"/>
        </w:rPr>
        <w:t>25);</w:t>
      </w:r>
    </w:p>
    <w:p w:rsidR="002A4837" w:rsidRPr="002A4837" w:rsidRDefault="002A4837" w:rsidP="006C11CF">
      <w:pPr>
        <w:pStyle w:val="a3"/>
        <w:rPr>
          <w:lang w:val="en-US"/>
        </w:rPr>
      </w:pPr>
      <w:proofErr w:type="spellStart"/>
      <w:proofErr w:type="gramStart"/>
      <w:r w:rsidRPr="002A4837">
        <w:rPr>
          <w:lang w:val="en-US"/>
        </w:rPr>
        <w:t>surfl</w:t>
      </w:r>
      <w:proofErr w:type="spellEnd"/>
      <w:r w:rsidRPr="002A4837">
        <w:rPr>
          <w:lang w:val="en-US"/>
        </w:rPr>
        <w:t>(</w:t>
      </w:r>
      <w:proofErr w:type="gramEnd"/>
      <w:r w:rsidRPr="002A4837">
        <w:rPr>
          <w:lang w:val="en-US"/>
        </w:rPr>
        <w:t>z);</w:t>
      </w:r>
    </w:p>
    <w:p w:rsidR="002A4837" w:rsidRPr="002A4837" w:rsidRDefault="002A4837" w:rsidP="006C11CF">
      <w:pPr>
        <w:pStyle w:val="a3"/>
        <w:rPr>
          <w:lang w:val="en-US"/>
        </w:rPr>
      </w:pPr>
      <w:proofErr w:type="gramStart"/>
      <w:r w:rsidRPr="002A4837">
        <w:rPr>
          <w:lang w:val="en-US"/>
        </w:rPr>
        <w:t>shading</w:t>
      </w:r>
      <w:proofErr w:type="gramEnd"/>
      <w:r w:rsidRPr="002A4837">
        <w:rPr>
          <w:lang w:val="en-US"/>
        </w:rPr>
        <w:t xml:space="preserve"> </w:t>
      </w:r>
      <w:proofErr w:type="spellStart"/>
      <w:r w:rsidRPr="002A4837">
        <w:rPr>
          <w:lang w:val="en-US"/>
        </w:rPr>
        <w:t>interp</w:t>
      </w:r>
      <w:proofErr w:type="spellEnd"/>
      <w:r w:rsidRPr="002A4837">
        <w:rPr>
          <w:lang w:val="en-US"/>
        </w:rPr>
        <w:t>;</w:t>
      </w:r>
    </w:p>
    <w:p w:rsidR="002A4837" w:rsidRPr="008719FA" w:rsidRDefault="002A4837" w:rsidP="006C11CF">
      <w:pPr>
        <w:pStyle w:val="a3"/>
        <w:rPr>
          <w:lang w:val="en-US"/>
        </w:rPr>
      </w:pPr>
      <w:proofErr w:type="spellStart"/>
      <w:proofErr w:type="gramStart"/>
      <w:r w:rsidRPr="008719FA">
        <w:rPr>
          <w:lang w:val="en-US"/>
        </w:rPr>
        <w:t>colormap</w:t>
      </w:r>
      <w:proofErr w:type="spellEnd"/>
      <w:r w:rsidRPr="008719FA">
        <w:rPr>
          <w:lang w:val="en-US"/>
        </w:rPr>
        <w:t>(</w:t>
      </w:r>
      <w:proofErr w:type="gramEnd"/>
      <w:r w:rsidRPr="008719FA">
        <w:rPr>
          <w:lang w:val="en-US"/>
        </w:rPr>
        <w:t>pink);</w:t>
      </w:r>
    </w:p>
    <w:p w:rsidR="002A4837" w:rsidRPr="008719FA" w:rsidRDefault="002A4837" w:rsidP="002A4837">
      <w:pPr>
        <w:ind w:left="-284" w:firstLine="142"/>
        <w:rPr>
          <w:rFonts w:ascii="Verdana" w:hAnsi="Verdana" w:cs="Verdana"/>
          <w:lang w:val="en-US"/>
        </w:rPr>
      </w:pPr>
    </w:p>
    <w:p w:rsidR="002A4837" w:rsidRPr="008719FA" w:rsidRDefault="002A4837" w:rsidP="002A4837">
      <w:pPr>
        <w:ind w:left="-284" w:firstLine="142"/>
        <w:jc w:val="center"/>
        <w:rPr>
          <w:rFonts w:ascii="Verdana" w:hAnsi="Verdana" w:cs="Verdana"/>
          <w:lang w:val="en-US"/>
        </w:rPr>
      </w:pPr>
    </w:p>
    <w:p w:rsidR="002A4837" w:rsidRPr="008719FA" w:rsidRDefault="002A4837" w:rsidP="002A4837">
      <w:pPr>
        <w:ind w:left="-284" w:firstLine="142"/>
        <w:rPr>
          <w:rFonts w:ascii="Verdana" w:hAnsi="Verdana" w:cs="Verdana"/>
          <w:lang w:val="en-US"/>
        </w:rPr>
      </w:pPr>
    </w:p>
    <w:p w:rsidR="008719FA" w:rsidRDefault="008719FA" w:rsidP="002A4837">
      <w:pPr>
        <w:ind w:left="-284" w:firstLine="142"/>
        <w:rPr>
          <w:b/>
          <w:sz w:val="28"/>
          <w:szCs w:val="28"/>
        </w:rPr>
      </w:pPr>
    </w:p>
    <w:p w:rsidR="002A4837" w:rsidRPr="002A4837" w:rsidRDefault="008719FA" w:rsidP="002A4837">
      <w:pPr>
        <w:ind w:left="-284" w:firstLine="142"/>
        <w:rPr>
          <w:b/>
          <w:sz w:val="28"/>
          <w:szCs w:val="28"/>
          <w:lang w:val="en-US"/>
        </w:rPr>
      </w:pPr>
      <w:r>
        <w:rPr>
          <w:rFonts w:ascii="Verdana" w:hAnsi="Verdana" w:cs="Verdana"/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77509256" wp14:editId="690AEA25">
            <wp:simplePos x="0" y="0"/>
            <wp:positionH relativeFrom="column">
              <wp:posOffset>1520190</wp:posOffset>
            </wp:positionH>
            <wp:positionV relativeFrom="paragraph">
              <wp:posOffset>504190</wp:posOffset>
            </wp:positionV>
            <wp:extent cx="2600325" cy="2162175"/>
            <wp:effectExtent l="0" t="0" r="952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1621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837" w:rsidRPr="002A4837">
        <w:rPr>
          <w:b/>
          <w:sz w:val="28"/>
          <w:szCs w:val="28"/>
          <w:lang w:val="en-US"/>
        </w:rPr>
        <w:t>Contour –</w:t>
      </w:r>
      <w:r w:rsidR="002A4837" w:rsidRPr="002352D9">
        <w:rPr>
          <w:b/>
          <w:sz w:val="28"/>
          <w:szCs w:val="28"/>
        </w:rPr>
        <w:t>контурный</w:t>
      </w:r>
      <w:r w:rsidR="002A4837" w:rsidRPr="002A4837">
        <w:rPr>
          <w:b/>
          <w:sz w:val="28"/>
          <w:szCs w:val="28"/>
          <w:lang w:val="en-US"/>
        </w:rPr>
        <w:t xml:space="preserve"> </w:t>
      </w:r>
      <w:r w:rsidR="002A4837" w:rsidRPr="002352D9">
        <w:rPr>
          <w:b/>
          <w:sz w:val="28"/>
          <w:szCs w:val="28"/>
        </w:rPr>
        <w:t>график</w:t>
      </w:r>
      <w:r w:rsidR="002A4837" w:rsidRPr="002A4837">
        <w:rPr>
          <w:b/>
          <w:sz w:val="28"/>
          <w:szCs w:val="28"/>
          <w:lang w:val="en-US"/>
        </w:rPr>
        <w:t xml:space="preserve"> </w:t>
      </w:r>
      <w:r w:rsidRPr="008719FA">
        <w:rPr>
          <w:b/>
          <w:sz w:val="28"/>
          <w:szCs w:val="28"/>
          <w:lang w:val="en-US"/>
        </w:rPr>
        <w:t xml:space="preserve">   </w:t>
      </w:r>
      <w:r w:rsidR="002A4837" w:rsidRPr="002A4837">
        <w:rPr>
          <w:b/>
          <w:sz w:val="28"/>
          <w:szCs w:val="28"/>
          <w:lang w:val="en-US"/>
        </w:rPr>
        <w:t>Peaks</w:t>
      </w:r>
    </w:p>
    <w:p w:rsidR="002A4837" w:rsidRPr="002A4837" w:rsidRDefault="002A4837" w:rsidP="006C11CF">
      <w:pPr>
        <w:pStyle w:val="a3"/>
        <w:rPr>
          <w:lang w:val="en-US"/>
        </w:rPr>
      </w:pPr>
      <w:r w:rsidRPr="002A4837">
        <w:rPr>
          <w:lang w:val="en-US"/>
        </w:rPr>
        <w:t>z=</w:t>
      </w:r>
      <w:proofErr w:type="gramStart"/>
      <w:r w:rsidRPr="002A4837">
        <w:rPr>
          <w:lang w:val="en-US"/>
        </w:rPr>
        <w:t>peaks(</w:t>
      </w:r>
      <w:proofErr w:type="gramEnd"/>
      <w:r w:rsidRPr="002A4837">
        <w:rPr>
          <w:lang w:val="en-US"/>
        </w:rPr>
        <w:t>25);</w:t>
      </w:r>
    </w:p>
    <w:p w:rsidR="002A4837" w:rsidRPr="002A4837" w:rsidRDefault="002A4837" w:rsidP="006C11CF">
      <w:pPr>
        <w:pStyle w:val="a3"/>
        <w:rPr>
          <w:lang w:val="en-US"/>
        </w:rPr>
      </w:pPr>
      <w:proofErr w:type="gramStart"/>
      <w:r w:rsidRPr="002A4837">
        <w:rPr>
          <w:lang w:val="en-US"/>
        </w:rPr>
        <w:t>contour(</w:t>
      </w:r>
      <w:proofErr w:type="gramEnd"/>
      <w:r w:rsidRPr="002A4837">
        <w:rPr>
          <w:lang w:val="en-US"/>
        </w:rPr>
        <w:t>z,16);</w:t>
      </w:r>
    </w:p>
    <w:p w:rsidR="002A4837" w:rsidRPr="00360A2A" w:rsidRDefault="002A4837" w:rsidP="006C11CF">
      <w:pPr>
        <w:pStyle w:val="a3"/>
      </w:pPr>
      <w:proofErr w:type="spellStart"/>
      <w:r w:rsidRPr="00360A2A">
        <w:t>colormap</w:t>
      </w:r>
      <w:proofErr w:type="spellEnd"/>
      <w:r w:rsidRPr="00360A2A">
        <w:t>(</w:t>
      </w:r>
      <w:proofErr w:type="spellStart"/>
      <w:r w:rsidRPr="00360A2A">
        <w:t>hsv</w:t>
      </w:r>
      <w:proofErr w:type="spellEnd"/>
      <w:r w:rsidRPr="00360A2A">
        <w:t>)</w:t>
      </w:r>
    </w:p>
    <w:p w:rsidR="002A4837" w:rsidRDefault="002A4837" w:rsidP="002A4837">
      <w:pPr>
        <w:ind w:left="-284" w:firstLine="142"/>
        <w:rPr>
          <w:rFonts w:ascii="Verdana" w:hAnsi="Verdana" w:cs="Verdana"/>
        </w:rPr>
      </w:pPr>
    </w:p>
    <w:p w:rsidR="002A4837" w:rsidRDefault="002A4837" w:rsidP="002A4837">
      <w:pPr>
        <w:ind w:left="-284" w:firstLine="142"/>
        <w:jc w:val="center"/>
        <w:rPr>
          <w:rFonts w:ascii="Verdana" w:hAnsi="Verdana" w:cs="Verdana"/>
        </w:rPr>
      </w:pPr>
    </w:p>
    <w:p w:rsidR="002A4837" w:rsidRDefault="002A4837" w:rsidP="002A4837">
      <w:pPr>
        <w:ind w:left="-284" w:firstLine="142"/>
        <w:rPr>
          <w:rFonts w:ascii="Verdana" w:hAnsi="Verdana" w:cs="Verdana"/>
        </w:rPr>
      </w:pPr>
    </w:p>
    <w:p w:rsidR="008719FA" w:rsidRDefault="008719FA" w:rsidP="002A4837">
      <w:pPr>
        <w:ind w:left="-284" w:firstLine="142"/>
        <w:rPr>
          <w:rFonts w:ascii="Verdana" w:hAnsi="Verdana" w:cs="Verdana"/>
        </w:rPr>
      </w:pPr>
    </w:p>
    <w:p w:rsidR="009C3455" w:rsidRDefault="009C3455" w:rsidP="002A4837">
      <w:pPr>
        <w:ind w:left="-284" w:firstLine="142"/>
        <w:rPr>
          <w:rFonts w:ascii="Verdana" w:hAnsi="Verdana" w:cs="Verdana"/>
        </w:rPr>
      </w:pPr>
    </w:p>
    <w:p w:rsidR="009C3455" w:rsidRDefault="009C3455" w:rsidP="002A4837">
      <w:pPr>
        <w:ind w:left="-284" w:firstLine="142"/>
        <w:rPr>
          <w:rFonts w:ascii="Verdana" w:hAnsi="Verdana" w:cs="Verdana"/>
        </w:rPr>
      </w:pPr>
    </w:p>
    <w:p w:rsidR="008719FA" w:rsidRDefault="008719FA" w:rsidP="002A4837">
      <w:pPr>
        <w:ind w:left="-284" w:firstLine="142"/>
        <w:rPr>
          <w:rFonts w:ascii="Verdana" w:hAnsi="Verdana" w:cs="Verdana"/>
        </w:rPr>
      </w:pPr>
    </w:p>
    <w:p w:rsidR="008719FA" w:rsidRDefault="008719FA" w:rsidP="002A4837">
      <w:pPr>
        <w:ind w:left="-284" w:firstLine="142"/>
        <w:rPr>
          <w:rFonts w:ascii="Verdana" w:hAnsi="Verdana" w:cs="Verdana"/>
        </w:rPr>
      </w:pPr>
    </w:p>
    <w:p w:rsidR="002A4837" w:rsidRDefault="009C3455" w:rsidP="002A4837">
      <w:pPr>
        <w:ind w:left="-284" w:firstLine="142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gramStart"/>
      <w:r w:rsidRPr="009C3455">
        <w:rPr>
          <w:rFonts w:ascii="Cambria" w:hAnsi="Cambria" w:cs="Times New Roman"/>
          <w:b/>
          <w:color w:val="404040"/>
          <w:sz w:val="28"/>
          <w:szCs w:val="28"/>
          <w:lang w:val="en-US"/>
        </w:rPr>
        <w:t>ellipsoid</w:t>
      </w:r>
      <w:r w:rsidRPr="009C3455">
        <w:rPr>
          <w:rFonts w:ascii="Cambria" w:hAnsi="Cambria" w:cs="Times New Roman"/>
          <w:b/>
          <w:noProof/>
          <w:sz w:val="28"/>
          <w:szCs w:val="28"/>
        </w:rPr>
        <w:t xml:space="preserve"> </w:t>
      </w:r>
      <w:r>
        <w:rPr>
          <w:noProof/>
        </w:rPr>
        <w:t xml:space="preserve"> -</w:t>
      </w:r>
      <w:proofErr w:type="gramEnd"/>
      <w:r>
        <w:rPr>
          <w:noProof/>
        </w:rPr>
        <w:t xml:space="preserve"> </w:t>
      </w:r>
      <w:r>
        <w:rPr>
          <w:rFonts w:ascii="Verdana" w:hAnsi="Verdana" w:cs="Verdana"/>
        </w:rPr>
        <w:t>ф</w:t>
      </w:r>
      <w:r w:rsidR="002A4837"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ормирование </w:t>
      </w:r>
      <w:r w:rsidR="009D3B7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сплошной</w:t>
      </w:r>
      <w:r w:rsidR="002A4837"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поверхности эллипсоида с центром в точке (0,0,0) и длинами полуосей  (5.9,3.25,3.25). </w:t>
      </w:r>
    </w:p>
    <w:p w:rsidR="009C3455" w:rsidRPr="009C3455" w:rsidRDefault="009C3455" w:rsidP="002A4837">
      <w:pPr>
        <w:ind w:left="-284" w:firstLine="142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2A4837" w:rsidRPr="00E2113B" w:rsidRDefault="002A4837" w:rsidP="002A4837">
      <w:pPr>
        <w:pStyle w:val="HTML0"/>
        <w:rPr>
          <w:rFonts w:ascii="Consolas" w:hAnsi="Consolas"/>
          <w:color w:val="404040"/>
          <w:lang w:val="en-US"/>
        </w:rPr>
      </w:pPr>
      <w:r w:rsidRPr="00E2113B">
        <w:rPr>
          <w:rFonts w:ascii="Consolas" w:hAnsi="Consolas"/>
          <w:color w:val="404040"/>
          <w:lang w:val="en-US"/>
        </w:rPr>
        <w:t>[</w:t>
      </w:r>
      <w:proofErr w:type="gramStart"/>
      <w:r w:rsidRPr="00E2113B">
        <w:rPr>
          <w:rFonts w:ascii="Consolas" w:hAnsi="Consolas"/>
          <w:color w:val="404040"/>
          <w:lang w:val="en-US"/>
        </w:rPr>
        <w:t>x</w:t>
      </w:r>
      <w:proofErr w:type="gramEnd"/>
      <w:r w:rsidRPr="00E2113B">
        <w:rPr>
          <w:rFonts w:ascii="Consolas" w:hAnsi="Consolas"/>
          <w:color w:val="404040"/>
          <w:lang w:val="en-US"/>
        </w:rPr>
        <w:t xml:space="preserve">, y, z] = </w:t>
      </w:r>
      <w:proofErr w:type="gramStart"/>
      <w:r w:rsidRPr="00E2113B">
        <w:rPr>
          <w:rFonts w:ascii="Consolas" w:hAnsi="Consolas"/>
          <w:color w:val="404040"/>
          <w:lang w:val="en-US"/>
        </w:rPr>
        <w:t>ellipsoid(</w:t>
      </w:r>
      <w:proofErr w:type="gramEnd"/>
      <w:r w:rsidRPr="00E2113B">
        <w:rPr>
          <w:rFonts w:ascii="Consolas" w:hAnsi="Consolas"/>
          <w:color w:val="404040"/>
          <w:lang w:val="en-US"/>
        </w:rPr>
        <w:t>0,0,0,5.9,3.25,3.25,30);</w:t>
      </w:r>
    </w:p>
    <w:p w:rsidR="002A4837" w:rsidRPr="00E2113B" w:rsidRDefault="002A4837" w:rsidP="002A4837">
      <w:pPr>
        <w:pStyle w:val="HTML0"/>
        <w:rPr>
          <w:rFonts w:ascii="Consolas" w:hAnsi="Consolas"/>
          <w:color w:val="404040"/>
          <w:lang w:val="en-US"/>
        </w:rPr>
      </w:pPr>
      <w:proofErr w:type="gramStart"/>
      <w:r w:rsidRPr="00E2113B">
        <w:rPr>
          <w:rFonts w:ascii="Consolas" w:hAnsi="Consolas"/>
          <w:color w:val="404040"/>
          <w:lang w:val="en-US"/>
        </w:rPr>
        <w:t>figure</w:t>
      </w:r>
      <w:proofErr w:type="gramEnd"/>
    </w:p>
    <w:p w:rsidR="002A4837" w:rsidRPr="00E2113B" w:rsidRDefault="002A4837" w:rsidP="002A4837">
      <w:pPr>
        <w:pStyle w:val="HTML0"/>
        <w:rPr>
          <w:rFonts w:ascii="Consolas" w:hAnsi="Consolas"/>
          <w:color w:val="404040"/>
          <w:lang w:val="en-US"/>
        </w:rPr>
      </w:pPr>
      <w:proofErr w:type="gramStart"/>
      <w:r w:rsidRPr="00E2113B">
        <w:rPr>
          <w:rFonts w:ascii="Consolas" w:hAnsi="Consolas"/>
          <w:color w:val="404040"/>
          <w:lang w:val="en-US"/>
        </w:rPr>
        <w:t>surf(</w:t>
      </w:r>
      <w:proofErr w:type="gramEnd"/>
      <w:r w:rsidRPr="00E2113B">
        <w:rPr>
          <w:rFonts w:ascii="Consolas" w:hAnsi="Consolas"/>
          <w:color w:val="404040"/>
          <w:lang w:val="en-US"/>
        </w:rPr>
        <w:t>x, y, z)</w:t>
      </w:r>
    </w:p>
    <w:p w:rsidR="002A4837" w:rsidRDefault="009C3455" w:rsidP="002A4837">
      <w:pPr>
        <w:pStyle w:val="HTML0"/>
        <w:rPr>
          <w:rFonts w:ascii="Consolas" w:hAnsi="Consolas"/>
          <w:color w:val="40404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0549CCC" wp14:editId="39100AB0">
            <wp:simplePos x="0" y="0"/>
            <wp:positionH relativeFrom="column">
              <wp:posOffset>2120265</wp:posOffset>
            </wp:positionH>
            <wp:positionV relativeFrom="paragraph">
              <wp:posOffset>84455</wp:posOffset>
            </wp:positionV>
            <wp:extent cx="3827780" cy="2870835"/>
            <wp:effectExtent l="0" t="0" r="0" b="0"/>
            <wp:wrapTight wrapText="bothSides">
              <wp:wrapPolygon edited="0">
                <wp:start x="13867" y="1290"/>
                <wp:lineTo x="4945" y="6163"/>
                <wp:lineTo x="2902" y="6880"/>
                <wp:lineTo x="2687" y="8457"/>
                <wp:lineTo x="3225" y="8457"/>
                <wp:lineTo x="2580" y="10750"/>
                <wp:lineTo x="2580" y="13330"/>
                <wp:lineTo x="2902" y="14333"/>
                <wp:lineTo x="3440" y="15336"/>
                <wp:lineTo x="3440" y="16340"/>
                <wp:lineTo x="4192" y="17630"/>
                <wp:lineTo x="4837" y="17630"/>
                <wp:lineTo x="4837" y="18490"/>
                <wp:lineTo x="7310" y="19636"/>
                <wp:lineTo x="9245" y="19923"/>
                <wp:lineTo x="9890" y="19923"/>
                <wp:lineTo x="9997" y="19636"/>
                <wp:lineTo x="11502" y="17630"/>
                <wp:lineTo x="13652" y="17630"/>
                <wp:lineTo x="16017" y="16340"/>
                <wp:lineTo x="15910" y="15336"/>
                <wp:lineTo x="18167" y="15336"/>
                <wp:lineTo x="18920" y="14763"/>
                <wp:lineTo x="18812" y="5733"/>
                <wp:lineTo x="18060" y="4730"/>
                <wp:lineTo x="14405" y="1290"/>
                <wp:lineTo x="13867" y="1290"/>
              </wp:wrapPolygon>
            </wp:wrapTight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4837">
        <w:rPr>
          <w:rFonts w:ascii="Consolas" w:hAnsi="Consolas"/>
          <w:color w:val="404040"/>
        </w:rPr>
        <w:t>axis</w:t>
      </w:r>
      <w:proofErr w:type="spellEnd"/>
      <w:r w:rsidR="002A4837">
        <w:rPr>
          <w:rFonts w:ascii="Consolas" w:hAnsi="Consolas"/>
          <w:color w:val="404040"/>
        </w:rPr>
        <w:t xml:space="preserve"> </w:t>
      </w:r>
      <w:proofErr w:type="spellStart"/>
      <w:r w:rsidR="002A4837">
        <w:rPr>
          <w:rFonts w:ascii="Consolas" w:hAnsi="Consolas"/>
          <w:color w:val="A020F0"/>
        </w:rPr>
        <w:t>equal</w:t>
      </w:r>
      <w:proofErr w:type="spellEnd"/>
    </w:p>
    <w:p w:rsidR="002A4837" w:rsidRPr="002A4837" w:rsidRDefault="002A4837" w:rsidP="002A4837">
      <w:pPr>
        <w:ind w:left="-284" w:firstLine="142"/>
        <w:rPr>
          <w:rFonts w:ascii="Verdana" w:hAnsi="Verdana" w:cs="Verdana"/>
        </w:rPr>
      </w:pPr>
    </w:p>
    <w:p w:rsidR="002A4837" w:rsidRPr="002A4837" w:rsidRDefault="002A4837" w:rsidP="002A4837">
      <w:pPr>
        <w:ind w:left="-284" w:firstLine="142"/>
        <w:rPr>
          <w:rFonts w:ascii="Verdana" w:hAnsi="Verdana" w:cs="Verdana"/>
        </w:rPr>
      </w:pPr>
    </w:p>
    <w:p w:rsidR="002A4837" w:rsidRPr="002A4837" w:rsidRDefault="002A4837" w:rsidP="002A4837">
      <w:pPr>
        <w:ind w:left="-284" w:firstLine="142"/>
        <w:rPr>
          <w:rFonts w:ascii="Verdana" w:hAnsi="Verdana" w:cs="Verdana"/>
        </w:rPr>
      </w:pPr>
    </w:p>
    <w:p w:rsidR="002A4837" w:rsidRPr="002A4837" w:rsidRDefault="002A4837" w:rsidP="002A4837">
      <w:pPr>
        <w:ind w:left="-284" w:firstLine="142"/>
        <w:rPr>
          <w:rFonts w:ascii="Verdana" w:hAnsi="Verdana" w:cs="Verdana"/>
        </w:rPr>
      </w:pPr>
    </w:p>
    <w:p w:rsidR="002A4837" w:rsidRPr="002A4837" w:rsidRDefault="002A4837" w:rsidP="002A4837">
      <w:pPr>
        <w:ind w:left="-284" w:firstLine="142"/>
        <w:rPr>
          <w:rFonts w:ascii="Verdana" w:hAnsi="Verdana" w:cs="Verdana"/>
        </w:rPr>
      </w:pPr>
    </w:p>
    <w:p w:rsidR="008719FA" w:rsidRDefault="008719FA" w:rsidP="002A4837">
      <w:pPr>
        <w:spacing w:line="315" w:lineRule="atLeast"/>
        <w:rPr>
          <w:rFonts w:ascii="Verdana" w:hAnsi="Verdana" w:cs="Verdana"/>
        </w:rPr>
      </w:pPr>
    </w:p>
    <w:p w:rsidR="008719FA" w:rsidRDefault="008719FA" w:rsidP="002A4837">
      <w:pPr>
        <w:spacing w:line="315" w:lineRule="atLeast"/>
        <w:rPr>
          <w:rFonts w:ascii="Verdana" w:hAnsi="Verdana" w:cs="Verdana"/>
        </w:rPr>
      </w:pPr>
    </w:p>
    <w:p w:rsidR="009C3455" w:rsidRDefault="009C3455" w:rsidP="002A4837">
      <w:pPr>
        <w:spacing w:line="315" w:lineRule="atLeast"/>
        <w:rPr>
          <w:rFonts w:ascii="Times New Roman" w:hAnsi="Times New Roman" w:cs="Times New Roman"/>
          <w:b/>
          <w:color w:val="404040"/>
          <w:sz w:val="28"/>
          <w:szCs w:val="28"/>
        </w:rPr>
      </w:pPr>
    </w:p>
    <w:p w:rsidR="009C3455" w:rsidRDefault="009C3455" w:rsidP="002A4837">
      <w:pPr>
        <w:spacing w:line="315" w:lineRule="atLeast"/>
        <w:rPr>
          <w:rFonts w:ascii="Times New Roman" w:hAnsi="Times New Roman" w:cs="Times New Roman"/>
          <w:b/>
          <w:color w:val="404040"/>
          <w:sz w:val="28"/>
          <w:szCs w:val="28"/>
        </w:rPr>
      </w:pPr>
    </w:p>
    <w:p w:rsidR="009C3455" w:rsidRDefault="009C3455" w:rsidP="002A4837">
      <w:pPr>
        <w:spacing w:line="315" w:lineRule="atLeast"/>
        <w:rPr>
          <w:rFonts w:ascii="Times New Roman" w:hAnsi="Times New Roman" w:cs="Times New Roman"/>
          <w:b/>
          <w:color w:val="404040"/>
          <w:sz w:val="28"/>
          <w:szCs w:val="28"/>
        </w:rPr>
      </w:pPr>
    </w:p>
    <w:p w:rsidR="009C3455" w:rsidRDefault="009C3455" w:rsidP="002A4837">
      <w:pPr>
        <w:spacing w:line="315" w:lineRule="atLeast"/>
        <w:rPr>
          <w:rFonts w:ascii="Times New Roman" w:hAnsi="Times New Roman" w:cs="Times New Roman"/>
          <w:b/>
          <w:color w:val="404040"/>
          <w:sz w:val="28"/>
          <w:szCs w:val="28"/>
        </w:rPr>
      </w:pPr>
    </w:p>
    <w:p w:rsidR="009C3455" w:rsidRDefault="009C3455" w:rsidP="002A4837">
      <w:pPr>
        <w:spacing w:line="315" w:lineRule="atLeast"/>
        <w:rPr>
          <w:rFonts w:ascii="Times New Roman" w:hAnsi="Times New Roman" w:cs="Times New Roman"/>
          <w:b/>
          <w:color w:val="404040"/>
          <w:sz w:val="28"/>
          <w:szCs w:val="28"/>
        </w:rPr>
      </w:pPr>
    </w:p>
    <w:p w:rsidR="009C3455" w:rsidRDefault="009C3455" w:rsidP="002A4837">
      <w:pPr>
        <w:spacing w:line="315" w:lineRule="atLeast"/>
        <w:rPr>
          <w:rFonts w:ascii="Times New Roman" w:hAnsi="Times New Roman" w:cs="Times New Roman"/>
          <w:b/>
          <w:color w:val="404040"/>
          <w:sz w:val="28"/>
          <w:szCs w:val="28"/>
        </w:rPr>
      </w:pPr>
    </w:p>
    <w:p w:rsidR="002A4837" w:rsidRPr="00B92C7E" w:rsidRDefault="009C3455" w:rsidP="002A4837">
      <w:pPr>
        <w:spacing w:line="315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524752DF" wp14:editId="154326FB">
            <wp:simplePos x="0" y="0"/>
            <wp:positionH relativeFrom="column">
              <wp:posOffset>1186815</wp:posOffset>
            </wp:positionH>
            <wp:positionV relativeFrom="paragraph">
              <wp:posOffset>72390</wp:posOffset>
            </wp:positionV>
            <wp:extent cx="4937760" cy="3695700"/>
            <wp:effectExtent l="0" t="0" r="0" b="0"/>
            <wp:wrapTight wrapText="bothSides">
              <wp:wrapPolygon edited="0">
                <wp:start x="11500" y="1336"/>
                <wp:lineTo x="8083" y="3340"/>
                <wp:lineTo x="4583" y="4342"/>
                <wp:lineTo x="4417" y="4676"/>
                <wp:lineTo x="5000" y="5122"/>
                <wp:lineTo x="4000" y="6903"/>
                <wp:lineTo x="4000" y="7014"/>
                <wp:lineTo x="4917" y="8685"/>
                <wp:lineTo x="4500" y="9353"/>
                <wp:lineTo x="4500" y="9687"/>
                <wp:lineTo x="5000" y="10466"/>
                <wp:lineTo x="3833" y="12025"/>
                <wp:lineTo x="3833" y="12247"/>
                <wp:lineTo x="4917" y="12247"/>
                <wp:lineTo x="5000" y="14029"/>
                <wp:lineTo x="4250" y="14140"/>
                <wp:lineTo x="4417" y="15476"/>
                <wp:lineTo x="5333" y="16144"/>
                <wp:lineTo x="5333" y="16590"/>
                <wp:lineTo x="6917" y="17592"/>
                <wp:lineTo x="6917" y="18260"/>
                <wp:lineTo x="9250" y="19373"/>
                <wp:lineTo x="9333" y="19930"/>
                <wp:lineTo x="10750" y="20153"/>
                <wp:lineTo x="11167" y="20153"/>
                <wp:lineTo x="11250" y="19819"/>
                <wp:lineTo x="13500" y="19262"/>
                <wp:lineTo x="14417" y="18037"/>
                <wp:lineTo x="14000" y="17592"/>
                <wp:lineTo x="16750" y="17480"/>
                <wp:lineTo x="17667" y="16478"/>
                <wp:lineTo x="17333" y="15810"/>
                <wp:lineTo x="17333" y="6458"/>
                <wp:lineTo x="17083" y="5901"/>
                <wp:lineTo x="12167" y="1336"/>
                <wp:lineTo x="11500" y="1336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9D3B76" w:rsidRPr="009D3B76">
        <w:rPr>
          <w:rFonts w:ascii="Times New Roman" w:hAnsi="Times New Roman" w:cs="Times New Roman"/>
          <w:b/>
          <w:color w:val="404040"/>
          <w:sz w:val="28"/>
          <w:szCs w:val="28"/>
          <w:lang w:val="en-US"/>
        </w:rPr>
        <w:t>sphere</w:t>
      </w:r>
      <w:proofErr w:type="gramEnd"/>
      <w:r w:rsidR="009D3B76">
        <w:rPr>
          <w:noProof/>
          <w:lang w:eastAsia="ru-RU"/>
        </w:rPr>
        <w:t xml:space="preserve"> - </w:t>
      </w:r>
      <w:r>
        <w:rPr>
          <w:rFonts w:ascii="Verdana" w:hAnsi="Verdana" w:cs="Verdana"/>
          <w:b/>
        </w:rPr>
        <w:t>с</w:t>
      </w:r>
      <w:r w:rsidR="002A4837" w:rsidRPr="009C3455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фера единичного радиуса</w:t>
      </w:r>
    </w:p>
    <w:p w:rsidR="002A4837" w:rsidRPr="002A4837" w:rsidRDefault="002A4837" w:rsidP="002A4837">
      <w:pPr>
        <w:pStyle w:val="HTML0"/>
        <w:rPr>
          <w:rFonts w:ascii="Consolas" w:hAnsi="Consolas"/>
          <w:color w:val="404040"/>
        </w:rPr>
      </w:pPr>
      <w:r w:rsidRPr="002A4837">
        <w:rPr>
          <w:rFonts w:ascii="Consolas" w:hAnsi="Consolas"/>
          <w:color w:val="404040"/>
        </w:rPr>
        <w:t xml:space="preserve">&gt;&gt; </w:t>
      </w:r>
      <w:r w:rsidRPr="004A6295">
        <w:rPr>
          <w:rFonts w:ascii="Consolas" w:hAnsi="Consolas"/>
          <w:color w:val="404040"/>
          <w:lang w:val="en-US"/>
        </w:rPr>
        <w:t>figure</w:t>
      </w:r>
    </w:p>
    <w:p w:rsidR="002A4837" w:rsidRPr="002A4837" w:rsidRDefault="002A4837" w:rsidP="002A4837">
      <w:pPr>
        <w:pStyle w:val="HTML0"/>
        <w:rPr>
          <w:rFonts w:ascii="Consolas" w:hAnsi="Consolas"/>
          <w:color w:val="404040"/>
        </w:rPr>
      </w:pPr>
      <w:r w:rsidRPr="002A4837">
        <w:rPr>
          <w:rFonts w:ascii="Consolas" w:hAnsi="Consolas"/>
          <w:color w:val="404040"/>
        </w:rPr>
        <w:t xml:space="preserve">&gt;&gt; </w:t>
      </w:r>
      <w:r w:rsidRPr="004A6295">
        <w:rPr>
          <w:rFonts w:ascii="Consolas" w:hAnsi="Consolas"/>
          <w:color w:val="404040"/>
          <w:lang w:val="en-US"/>
        </w:rPr>
        <w:t>sphere</w:t>
      </w:r>
    </w:p>
    <w:p w:rsidR="002A4837" w:rsidRPr="002A4837" w:rsidRDefault="002A4837" w:rsidP="002A4837">
      <w:pPr>
        <w:pStyle w:val="HTML0"/>
        <w:rPr>
          <w:rFonts w:ascii="Consolas" w:hAnsi="Consolas"/>
          <w:color w:val="404040"/>
        </w:rPr>
      </w:pPr>
      <w:r w:rsidRPr="002A4837">
        <w:rPr>
          <w:rFonts w:ascii="Consolas" w:hAnsi="Consolas"/>
          <w:color w:val="404040"/>
        </w:rPr>
        <w:t xml:space="preserve">&gt;&gt; </w:t>
      </w:r>
      <w:r w:rsidRPr="004A6295">
        <w:rPr>
          <w:rFonts w:ascii="Consolas" w:hAnsi="Consolas"/>
          <w:color w:val="404040"/>
          <w:lang w:val="en-US"/>
        </w:rPr>
        <w:t>axis</w:t>
      </w:r>
      <w:r w:rsidRPr="002A4837">
        <w:rPr>
          <w:rFonts w:ascii="Consolas" w:hAnsi="Consolas"/>
          <w:color w:val="404040"/>
        </w:rPr>
        <w:t xml:space="preserve"> </w:t>
      </w:r>
      <w:r w:rsidRPr="004A6295">
        <w:rPr>
          <w:rFonts w:ascii="Consolas" w:hAnsi="Consolas"/>
          <w:color w:val="404040"/>
          <w:lang w:val="en-US"/>
        </w:rPr>
        <w:t>equal</w:t>
      </w:r>
    </w:p>
    <w:p w:rsidR="002A4837" w:rsidRPr="002A4837" w:rsidRDefault="002A4837" w:rsidP="002A4837">
      <w:pPr>
        <w:spacing w:line="315" w:lineRule="atLeast"/>
        <w:rPr>
          <w:rFonts w:ascii="Verdana" w:hAnsi="Verdana" w:cs="Verdana"/>
        </w:rPr>
      </w:pPr>
    </w:p>
    <w:p w:rsidR="002A4837" w:rsidRDefault="002A4837" w:rsidP="002A4837">
      <w:pPr>
        <w:spacing w:line="315" w:lineRule="atLeast"/>
        <w:rPr>
          <w:rFonts w:ascii="Verdana" w:hAnsi="Verdana" w:cs="Verdana"/>
        </w:rPr>
      </w:pPr>
    </w:p>
    <w:p w:rsidR="009C3455" w:rsidRDefault="009C3455" w:rsidP="002A4837">
      <w:pPr>
        <w:spacing w:line="315" w:lineRule="atLeast"/>
        <w:rPr>
          <w:rFonts w:ascii="Verdana" w:hAnsi="Verdana" w:cs="Verdana"/>
        </w:rPr>
      </w:pPr>
    </w:p>
    <w:p w:rsidR="009C3455" w:rsidRDefault="009C3455" w:rsidP="002A4837">
      <w:pPr>
        <w:spacing w:line="315" w:lineRule="atLeast"/>
        <w:rPr>
          <w:rFonts w:ascii="Verdana" w:hAnsi="Verdana" w:cs="Verdana"/>
        </w:rPr>
      </w:pPr>
    </w:p>
    <w:p w:rsidR="009C3455" w:rsidRPr="002A4837" w:rsidRDefault="009C3455" w:rsidP="002A4837">
      <w:pPr>
        <w:spacing w:line="315" w:lineRule="atLeast"/>
        <w:rPr>
          <w:rFonts w:ascii="Verdana" w:hAnsi="Verdana" w:cs="Verdana"/>
        </w:rPr>
      </w:pPr>
    </w:p>
    <w:p w:rsidR="002A4837" w:rsidRPr="002A4837" w:rsidRDefault="002A4837" w:rsidP="002A4837">
      <w:pPr>
        <w:spacing w:line="315" w:lineRule="atLeast"/>
        <w:rPr>
          <w:rFonts w:ascii="Verdana" w:hAnsi="Verdana" w:cs="Verdana"/>
        </w:rPr>
      </w:pPr>
    </w:p>
    <w:p w:rsidR="002A4837" w:rsidRPr="002A4837" w:rsidRDefault="002A4837" w:rsidP="002A4837">
      <w:pPr>
        <w:spacing w:line="315" w:lineRule="atLeast"/>
        <w:rPr>
          <w:rFonts w:ascii="Verdana" w:hAnsi="Verdana" w:cs="Verdana"/>
        </w:rPr>
      </w:pPr>
    </w:p>
    <w:p w:rsidR="002A4837" w:rsidRPr="002A4837" w:rsidRDefault="002A4837" w:rsidP="002A4837">
      <w:pPr>
        <w:spacing w:line="315" w:lineRule="atLeast"/>
        <w:rPr>
          <w:rFonts w:ascii="Verdana" w:hAnsi="Verdana" w:cs="Verdana"/>
        </w:rPr>
      </w:pPr>
    </w:p>
    <w:p w:rsidR="002A4837" w:rsidRPr="002A4837" w:rsidRDefault="002A4837" w:rsidP="002A4837">
      <w:pPr>
        <w:spacing w:line="315" w:lineRule="atLeast"/>
        <w:rPr>
          <w:rFonts w:ascii="Verdana" w:hAnsi="Verdana" w:cs="Verdana"/>
        </w:rPr>
      </w:pPr>
    </w:p>
    <w:p w:rsidR="002A4837" w:rsidRPr="002A4837" w:rsidRDefault="002A4837" w:rsidP="002A4837">
      <w:pPr>
        <w:spacing w:line="315" w:lineRule="atLeast"/>
        <w:rPr>
          <w:rFonts w:ascii="Verdana" w:hAnsi="Verdana" w:cs="Verdana"/>
        </w:rPr>
      </w:pPr>
    </w:p>
    <w:p w:rsidR="002A4837" w:rsidRPr="00B92C7E" w:rsidRDefault="002A4837" w:rsidP="002A4837">
      <w:pPr>
        <w:spacing w:line="315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C3455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Несколько сфер</w:t>
      </w:r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Pr="009C3455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на одном графике</w:t>
      </w:r>
    </w:p>
    <w:p w:rsidR="002A4837" w:rsidRPr="00B92C7E" w:rsidRDefault="002A4837" w:rsidP="002A4837">
      <w:pPr>
        <w:spacing w:line="315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Зададим x,y,z как координаты сферы</w:t>
      </w:r>
    </w:p>
    <w:p w:rsidR="002A4837" w:rsidRPr="002A4837" w:rsidRDefault="002A4837" w:rsidP="009D3B76">
      <w:pPr>
        <w:pStyle w:val="a3"/>
        <w:rPr>
          <w:lang w:eastAsia="ru-RU"/>
        </w:rPr>
      </w:pPr>
      <w:r w:rsidRPr="002A4837">
        <w:rPr>
          <w:lang w:eastAsia="ru-RU"/>
        </w:rPr>
        <w:t>&gt;&gt; [</w:t>
      </w:r>
      <w:r w:rsidRPr="007648A4">
        <w:rPr>
          <w:lang w:val="en-US" w:eastAsia="ru-RU"/>
        </w:rPr>
        <w:t>x</w:t>
      </w:r>
      <w:r w:rsidRPr="002A4837">
        <w:rPr>
          <w:lang w:eastAsia="ru-RU"/>
        </w:rPr>
        <w:t>,</w:t>
      </w:r>
      <w:r w:rsidRPr="007648A4">
        <w:rPr>
          <w:lang w:val="en-US" w:eastAsia="ru-RU"/>
        </w:rPr>
        <w:t>y</w:t>
      </w:r>
      <w:r w:rsidRPr="002A4837">
        <w:rPr>
          <w:lang w:eastAsia="ru-RU"/>
        </w:rPr>
        <w:t>,</w:t>
      </w:r>
      <w:r w:rsidRPr="007648A4">
        <w:rPr>
          <w:lang w:val="en-US" w:eastAsia="ru-RU"/>
        </w:rPr>
        <w:t>z</w:t>
      </w:r>
      <w:r w:rsidRPr="002A4837">
        <w:rPr>
          <w:lang w:eastAsia="ru-RU"/>
        </w:rPr>
        <w:t>]=</w:t>
      </w:r>
      <w:r w:rsidRPr="007648A4">
        <w:rPr>
          <w:lang w:val="en-US" w:eastAsia="ru-RU"/>
        </w:rPr>
        <w:t>sphere</w:t>
      </w:r>
      <w:r w:rsidRPr="002A4837">
        <w:rPr>
          <w:lang w:eastAsia="ru-RU"/>
        </w:rPr>
        <w:t>;</w:t>
      </w:r>
    </w:p>
    <w:p w:rsidR="002A4837" w:rsidRPr="002A4837" w:rsidRDefault="002A4837" w:rsidP="009D3B76">
      <w:pPr>
        <w:pStyle w:val="a3"/>
        <w:rPr>
          <w:lang w:eastAsia="ru-RU"/>
        </w:rPr>
      </w:pPr>
      <w:r w:rsidRPr="002A4837">
        <w:rPr>
          <w:lang w:eastAsia="ru-RU"/>
        </w:rPr>
        <w:t xml:space="preserve">&gt;&gt; </w:t>
      </w:r>
      <w:r w:rsidRPr="007648A4">
        <w:rPr>
          <w:lang w:val="en-US" w:eastAsia="ru-RU"/>
        </w:rPr>
        <w:t>figure</w:t>
      </w:r>
    </w:p>
    <w:p w:rsidR="002A4837" w:rsidRPr="00B92C7E" w:rsidRDefault="002A4837" w:rsidP="002A4837">
      <w:pPr>
        <w:shd w:val="clear" w:color="auto" w:fill="F7F7F7"/>
        <w:spacing w:line="234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Зададим первую сферу стандартную с центром в (0,0,0), а две другие с центрами в точках (3,-2,0) и (0,1,-3)</w:t>
      </w:r>
    </w:p>
    <w:p w:rsidR="002A4837" w:rsidRPr="00871828" w:rsidRDefault="002A4837" w:rsidP="009D3B76">
      <w:pPr>
        <w:pStyle w:val="a3"/>
        <w:rPr>
          <w:rStyle w:val="HTML"/>
          <w:rFonts w:eastAsiaTheme="minorHAnsi"/>
        </w:rPr>
      </w:pPr>
      <w:r w:rsidRPr="00871828">
        <w:rPr>
          <w:rStyle w:val="HTML"/>
          <w:rFonts w:eastAsiaTheme="minorHAnsi"/>
        </w:rPr>
        <w:t>&gt;&gt; surf(</w:t>
      </w:r>
      <w:proofErr w:type="spellStart"/>
      <w:r w:rsidRPr="00871828">
        <w:rPr>
          <w:rStyle w:val="HTML"/>
          <w:rFonts w:eastAsiaTheme="minorHAnsi"/>
        </w:rPr>
        <w:t>x,y,z</w:t>
      </w:r>
      <w:proofErr w:type="spellEnd"/>
      <w:r w:rsidRPr="00871828">
        <w:rPr>
          <w:rStyle w:val="HTML"/>
          <w:rFonts w:eastAsiaTheme="minorHAnsi"/>
        </w:rPr>
        <w:t>)</w:t>
      </w:r>
    </w:p>
    <w:p w:rsidR="002A4837" w:rsidRPr="00871828" w:rsidRDefault="002A4837" w:rsidP="009D3B76">
      <w:pPr>
        <w:pStyle w:val="a3"/>
        <w:rPr>
          <w:rStyle w:val="HTML"/>
          <w:rFonts w:eastAsiaTheme="minorHAnsi"/>
        </w:rPr>
      </w:pPr>
      <w:r w:rsidRPr="00871828">
        <w:rPr>
          <w:rStyle w:val="HTML"/>
          <w:rFonts w:eastAsiaTheme="minorHAnsi"/>
        </w:rPr>
        <w:t xml:space="preserve">&gt;&gt; </w:t>
      </w:r>
      <w:proofErr w:type="spellStart"/>
      <w:r w:rsidRPr="00871828">
        <w:rPr>
          <w:rStyle w:val="HTML"/>
          <w:rFonts w:eastAsiaTheme="minorHAnsi"/>
        </w:rPr>
        <w:t>hold</w:t>
      </w:r>
      <w:proofErr w:type="spellEnd"/>
      <w:r w:rsidRPr="00871828">
        <w:rPr>
          <w:rStyle w:val="HTML"/>
          <w:rFonts w:eastAsiaTheme="minorHAnsi"/>
        </w:rPr>
        <w:t xml:space="preserve"> </w:t>
      </w:r>
      <w:proofErr w:type="spellStart"/>
      <w:r w:rsidRPr="00871828">
        <w:rPr>
          <w:rStyle w:val="HTML"/>
          <w:rFonts w:eastAsiaTheme="minorHAnsi"/>
        </w:rPr>
        <w:t>on</w:t>
      </w:r>
      <w:proofErr w:type="spellEnd"/>
    </w:p>
    <w:p w:rsidR="002A4837" w:rsidRPr="009D3B76" w:rsidRDefault="009D3B76" w:rsidP="009D3B76">
      <w:pPr>
        <w:pStyle w:val="a3"/>
        <w:rPr>
          <w:rStyle w:val="HTML"/>
          <w:rFonts w:eastAsiaTheme="minorHAnsi"/>
          <w:lang w:val="en-US"/>
        </w:rPr>
      </w:pPr>
      <w:r w:rsidRPr="00871828">
        <w:rPr>
          <w:rStyle w:val="HTML"/>
          <w:rFonts w:eastAsiaTheme="minorHAnsi"/>
          <w:color w:val="000000"/>
        </w:rPr>
        <w:drawing>
          <wp:anchor distT="0" distB="0" distL="114300" distR="114300" simplePos="0" relativeHeight="251667456" behindDoc="1" locked="0" layoutInCell="1" allowOverlap="1" wp14:anchorId="2F2D87B2" wp14:editId="00BB904F">
            <wp:simplePos x="0" y="0"/>
            <wp:positionH relativeFrom="column">
              <wp:posOffset>1946275</wp:posOffset>
            </wp:positionH>
            <wp:positionV relativeFrom="paragraph">
              <wp:posOffset>67310</wp:posOffset>
            </wp:positionV>
            <wp:extent cx="4648200" cy="3483610"/>
            <wp:effectExtent l="0" t="0" r="0" b="0"/>
            <wp:wrapTight wrapText="bothSides">
              <wp:wrapPolygon edited="0">
                <wp:start x="11774" y="1299"/>
                <wp:lineTo x="6551" y="3425"/>
                <wp:lineTo x="2036" y="4370"/>
                <wp:lineTo x="1859" y="4725"/>
                <wp:lineTo x="2567" y="5315"/>
                <wp:lineTo x="1948" y="6497"/>
                <wp:lineTo x="1948" y="6969"/>
                <wp:lineTo x="2567" y="7205"/>
                <wp:lineTo x="1682" y="8623"/>
                <wp:lineTo x="1682" y="8741"/>
                <wp:lineTo x="2567" y="9095"/>
                <wp:lineTo x="1682" y="10513"/>
                <wp:lineTo x="1682" y="10631"/>
                <wp:lineTo x="2567" y="10985"/>
                <wp:lineTo x="1682" y="12521"/>
                <wp:lineTo x="1682" y="12757"/>
                <wp:lineTo x="2567" y="12875"/>
                <wp:lineTo x="1682" y="14410"/>
                <wp:lineTo x="1682" y="14647"/>
                <wp:lineTo x="2302" y="14765"/>
                <wp:lineTo x="1859" y="15237"/>
                <wp:lineTo x="2036" y="15592"/>
                <wp:lineTo x="4249" y="16655"/>
                <wp:lineTo x="4249" y="17363"/>
                <wp:lineTo x="6993" y="18545"/>
                <wp:lineTo x="8675" y="18545"/>
                <wp:lineTo x="8675" y="19608"/>
                <wp:lineTo x="9207" y="19962"/>
                <wp:lineTo x="10534" y="20198"/>
                <wp:lineTo x="10977" y="20198"/>
                <wp:lineTo x="11066" y="19962"/>
                <wp:lineTo x="14518" y="18545"/>
                <wp:lineTo x="18148" y="17600"/>
                <wp:lineTo x="18413" y="16891"/>
                <wp:lineTo x="20095" y="16655"/>
                <wp:lineTo x="20449" y="16419"/>
                <wp:lineTo x="19652" y="14765"/>
                <wp:lineTo x="19741" y="6378"/>
                <wp:lineTo x="19475" y="5788"/>
                <wp:lineTo x="12570" y="1299"/>
                <wp:lineTo x="11774" y="1299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837" w:rsidRPr="009D3B76">
        <w:rPr>
          <w:rStyle w:val="HTML"/>
          <w:rFonts w:eastAsiaTheme="minorHAnsi"/>
          <w:lang w:val="en-US"/>
        </w:rPr>
        <w:t xml:space="preserve">&gt;&gt; </w:t>
      </w:r>
      <w:proofErr w:type="gramStart"/>
      <w:r w:rsidR="002A4837" w:rsidRPr="009D3B76">
        <w:rPr>
          <w:rStyle w:val="HTML"/>
          <w:rFonts w:eastAsiaTheme="minorHAnsi"/>
          <w:lang w:val="en-US"/>
        </w:rPr>
        <w:t>surf(</w:t>
      </w:r>
      <w:proofErr w:type="gramEnd"/>
      <w:r w:rsidR="002A4837" w:rsidRPr="009D3B76">
        <w:rPr>
          <w:rStyle w:val="HTML"/>
          <w:rFonts w:eastAsiaTheme="minorHAnsi"/>
          <w:lang w:val="en-US"/>
        </w:rPr>
        <w:t>x+3,y-2,z)%centered at (3,-2,0)</w:t>
      </w:r>
    </w:p>
    <w:p w:rsidR="002A4837" w:rsidRPr="00871828" w:rsidRDefault="002A4837" w:rsidP="009D3B76">
      <w:pPr>
        <w:pStyle w:val="a3"/>
        <w:rPr>
          <w:rStyle w:val="HTML"/>
          <w:rFonts w:eastAsiaTheme="minorHAnsi"/>
        </w:rPr>
      </w:pPr>
      <w:r w:rsidRPr="00871828">
        <w:rPr>
          <w:rStyle w:val="HTML"/>
          <w:rFonts w:eastAsiaTheme="minorHAnsi"/>
        </w:rPr>
        <w:t xml:space="preserve">&gt;&gt; </w:t>
      </w:r>
      <w:proofErr w:type="spellStart"/>
      <w:r w:rsidRPr="00871828">
        <w:rPr>
          <w:rStyle w:val="HTML"/>
          <w:rFonts w:eastAsiaTheme="minorHAnsi"/>
        </w:rPr>
        <w:t>surf</w:t>
      </w:r>
      <w:proofErr w:type="spellEnd"/>
      <w:r w:rsidRPr="00871828">
        <w:rPr>
          <w:rStyle w:val="HTML"/>
          <w:rFonts w:eastAsiaTheme="minorHAnsi"/>
        </w:rPr>
        <w:t xml:space="preserve">(x,y+1,z-3)%  </w:t>
      </w:r>
      <w:proofErr w:type="spellStart"/>
      <w:r w:rsidRPr="00871828">
        <w:rPr>
          <w:rStyle w:val="HTML"/>
          <w:rFonts w:eastAsiaTheme="minorHAnsi"/>
        </w:rPr>
        <w:t>centered</w:t>
      </w:r>
      <w:proofErr w:type="spellEnd"/>
      <w:r w:rsidRPr="00871828">
        <w:rPr>
          <w:rStyle w:val="HTML"/>
          <w:rFonts w:eastAsiaTheme="minorHAnsi"/>
        </w:rPr>
        <w:t xml:space="preserve"> </w:t>
      </w:r>
      <w:proofErr w:type="spellStart"/>
      <w:r w:rsidRPr="00871828">
        <w:rPr>
          <w:rStyle w:val="HTML"/>
          <w:rFonts w:eastAsiaTheme="minorHAnsi"/>
        </w:rPr>
        <w:t>at</w:t>
      </w:r>
      <w:proofErr w:type="spellEnd"/>
      <w:r w:rsidRPr="00871828">
        <w:rPr>
          <w:rStyle w:val="HTML"/>
          <w:rFonts w:eastAsiaTheme="minorHAnsi"/>
        </w:rPr>
        <w:t xml:space="preserve"> (0,1,-3)</w:t>
      </w:r>
    </w:p>
    <w:p w:rsidR="002A4837" w:rsidRPr="007648A4" w:rsidRDefault="002A4837" w:rsidP="002A4837">
      <w:pPr>
        <w:spacing w:line="315" w:lineRule="atLeast"/>
        <w:rPr>
          <w:rFonts w:ascii="Verdana" w:hAnsi="Verdana" w:cs="Verdana"/>
          <w:lang w:val="en-US"/>
        </w:rPr>
      </w:pPr>
      <w:r>
        <w:rPr>
          <w:rFonts w:ascii="Verdana" w:hAnsi="Verdana" w:cs="Verdana"/>
          <w:lang w:val="en-US"/>
        </w:rPr>
        <w:t xml:space="preserve"> </w:t>
      </w:r>
    </w:p>
    <w:p w:rsidR="002A4837" w:rsidRPr="007648A4" w:rsidRDefault="002A4837" w:rsidP="002A4837">
      <w:pPr>
        <w:spacing w:line="315" w:lineRule="atLeast"/>
        <w:rPr>
          <w:rFonts w:ascii="Verdana" w:hAnsi="Verdana" w:cs="Verdana"/>
        </w:rPr>
      </w:pPr>
    </w:p>
    <w:p w:rsidR="008719FA" w:rsidRDefault="008719FA" w:rsidP="002A4837">
      <w:pPr>
        <w:spacing w:line="315" w:lineRule="atLeast"/>
        <w:rPr>
          <w:rFonts w:ascii="Verdana" w:hAnsi="Verdana" w:cs="Verdana"/>
          <w:lang w:val="en-US"/>
        </w:rPr>
      </w:pPr>
    </w:p>
    <w:p w:rsidR="008719FA" w:rsidRDefault="008719FA" w:rsidP="002A4837">
      <w:pPr>
        <w:spacing w:line="315" w:lineRule="atLeast"/>
        <w:rPr>
          <w:rFonts w:ascii="Verdana" w:hAnsi="Verdana" w:cs="Verdana"/>
          <w:lang w:val="en-US"/>
        </w:rPr>
      </w:pPr>
    </w:p>
    <w:p w:rsidR="008719FA" w:rsidRDefault="008719FA" w:rsidP="002A4837">
      <w:pPr>
        <w:spacing w:line="315" w:lineRule="atLeast"/>
        <w:rPr>
          <w:rFonts w:ascii="Verdana" w:hAnsi="Verdana" w:cs="Verdana"/>
          <w:lang w:val="en-US"/>
        </w:rPr>
      </w:pPr>
    </w:p>
    <w:p w:rsidR="008719FA" w:rsidRDefault="008719FA" w:rsidP="002A4837">
      <w:pPr>
        <w:spacing w:line="315" w:lineRule="atLeast"/>
        <w:rPr>
          <w:rFonts w:ascii="Verdana" w:hAnsi="Verdana" w:cs="Verdana"/>
          <w:lang w:val="en-US"/>
        </w:rPr>
      </w:pPr>
    </w:p>
    <w:p w:rsidR="008719FA" w:rsidRDefault="008719FA" w:rsidP="002A4837">
      <w:pPr>
        <w:spacing w:line="315" w:lineRule="atLeast"/>
        <w:rPr>
          <w:rFonts w:ascii="Verdana" w:hAnsi="Verdana" w:cs="Verdana"/>
          <w:lang w:val="en-US"/>
        </w:rPr>
      </w:pPr>
    </w:p>
    <w:p w:rsidR="008719FA" w:rsidRDefault="008719FA" w:rsidP="002A4837">
      <w:pPr>
        <w:spacing w:line="315" w:lineRule="atLeast"/>
        <w:rPr>
          <w:rFonts w:ascii="Verdana" w:hAnsi="Verdana" w:cs="Verdana"/>
          <w:lang w:val="en-US"/>
        </w:rPr>
      </w:pPr>
    </w:p>
    <w:p w:rsidR="002A4837" w:rsidRPr="00B92C7E" w:rsidRDefault="009C3455" w:rsidP="002A4837">
      <w:pPr>
        <w:spacing w:line="315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 wp14:anchorId="30F9E7C6" wp14:editId="7E3D7171">
            <wp:simplePos x="0" y="0"/>
            <wp:positionH relativeFrom="column">
              <wp:posOffset>1614170</wp:posOffset>
            </wp:positionH>
            <wp:positionV relativeFrom="paragraph">
              <wp:posOffset>307975</wp:posOffset>
            </wp:positionV>
            <wp:extent cx="4409440" cy="3305175"/>
            <wp:effectExtent l="0" t="0" r="0" b="0"/>
            <wp:wrapTight wrapText="bothSides">
              <wp:wrapPolygon edited="0">
                <wp:start x="11571" y="1245"/>
                <wp:lineTo x="7745" y="3486"/>
                <wp:lineTo x="4666" y="4357"/>
                <wp:lineTo x="4479" y="4606"/>
                <wp:lineTo x="4946" y="5478"/>
                <wp:lineTo x="3919" y="6598"/>
                <wp:lineTo x="3919" y="6847"/>
                <wp:lineTo x="4946" y="7470"/>
                <wp:lineTo x="3919" y="8341"/>
                <wp:lineTo x="3919" y="8715"/>
                <wp:lineTo x="4946" y="9462"/>
                <wp:lineTo x="3919" y="10333"/>
                <wp:lineTo x="3919" y="10707"/>
                <wp:lineTo x="4946" y="11454"/>
                <wp:lineTo x="3919" y="12325"/>
                <wp:lineTo x="3919" y="12699"/>
                <wp:lineTo x="4946" y="13446"/>
                <wp:lineTo x="4386" y="14441"/>
                <wp:lineTo x="4386" y="15562"/>
                <wp:lineTo x="6812" y="17429"/>
                <wp:lineTo x="6906" y="18176"/>
                <wp:lineTo x="9332" y="19421"/>
                <wp:lineTo x="9332" y="20044"/>
                <wp:lineTo x="10638" y="20293"/>
                <wp:lineTo x="11198" y="20293"/>
                <wp:lineTo x="11291" y="19919"/>
                <wp:lineTo x="12225" y="19421"/>
                <wp:lineTo x="16144" y="17927"/>
                <wp:lineTo x="16051" y="17429"/>
                <wp:lineTo x="17264" y="17180"/>
                <wp:lineTo x="17637" y="16558"/>
                <wp:lineTo x="17171" y="15437"/>
                <wp:lineTo x="17077" y="5976"/>
                <wp:lineTo x="16704" y="5478"/>
                <wp:lineTo x="12131" y="1245"/>
                <wp:lineTo x="11571" y="1245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9D3B76" w:rsidRPr="009D3B76">
        <w:rPr>
          <w:rFonts w:ascii="Times New Roman" w:hAnsi="Times New Roman" w:cs="Times New Roman"/>
          <w:b/>
          <w:sz w:val="28"/>
          <w:szCs w:val="28"/>
          <w:lang w:val="en-US" w:eastAsia="ru-RU"/>
        </w:rPr>
        <w:t>cylinder</w:t>
      </w:r>
      <w:r w:rsidR="009D3B76" w:rsidRPr="009D3B7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D3B76">
        <w:rPr>
          <w:rFonts w:ascii="Verdana" w:hAnsi="Verdana" w:cs="Verdana"/>
        </w:rPr>
        <w:t xml:space="preserve"> -</w:t>
      </w:r>
      <w:proofErr w:type="gramEnd"/>
      <w:r w:rsidR="009D3B76">
        <w:rPr>
          <w:rFonts w:ascii="Verdana" w:hAnsi="Verdana" w:cs="Verdana"/>
        </w:rPr>
        <w:t xml:space="preserve"> </w:t>
      </w:r>
      <w:r w:rsidR="002A4837" w:rsidRPr="004A6295">
        <w:rPr>
          <w:rFonts w:ascii="Verdana" w:hAnsi="Verdana" w:cs="Verdana"/>
        </w:rPr>
        <w:t>Ф</w:t>
      </w:r>
      <w:r w:rsidR="002A4837"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ормирование цилиндрической поверхности, где профиль образующей задан  функцией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</w:t>
      </w:r>
      <w:r w:rsidR="002A4837" w:rsidRPr="00B92C7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2+sin(t)</w:t>
      </w:r>
    </w:p>
    <w:p w:rsidR="002A4837" w:rsidRPr="00B92C7E" w:rsidRDefault="002A4837" w:rsidP="009D3B76">
      <w:pPr>
        <w:pStyle w:val="a3"/>
        <w:rPr>
          <w:lang w:val="en-US" w:eastAsia="ru-RU"/>
        </w:rPr>
      </w:pPr>
      <w:r w:rsidRPr="00B92C7E">
        <w:rPr>
          <w:lang w:val="en-US" w:eastAsia="ru-RU"/>
        </w:rPr>
        <w:t>t = 0</w:t>
      </w:r>
      <w:proofErr w:type="gramStart"/>
      <w:r w:rsidRPr="00B92C7E">
        <w:rPr>
          <w:lang w:val="en-US" w:eastAsia="ru-RU"/>
        </w:rPr>
        <w:t>:pi</w:t>
      </w:r>
      <w:proofErr w:type="gramEnd"/>
      <w:r w:rsidRPr="00B92C7E">
        <w:rPr>
          <w:lang w:val="en-US" w:eastAsia="ru-RU"/>
        </w:rPr>
        <w:t>/10:2*pi;</w:t>
      </w:r>
    </w:p>
    <w:p w:rsidR="002A4837" w:rsidRPr="00B92C7E" w:rsidRDefault="002A4837" w:rsidP="009D3B76">
      <w:pPr>
        <w:pStyle w:val="a3"/>
        <w:rPr>
          <w:lang w:val="en-US" w:eastAsia="ru-RU"/>
        </w:rPr>
      </w:pPr>
      <w:proofErr w:type="gramStart"/>
      <w:r w:rsidRPr="00B92C7E">
        <w:rPr>
          <w:lang w:val="en-US" w:eastAsia="ru-RU"/>
        </w:rPr>
        <w:t>figure</w:t>
      </w:r>
      <w:proofErr w:type="gramEnd"/>
    </w:p>
    <w:p w:rsidR="002A4837" w:rsidRPr="00B92C7E" w:rsidRDefault="002A4837" w:rsidP="009D3B76">
      <w:pPr>
        <w:pStyle w:val="a3"/>
        <w:rPr>
          <w:lang w:val="en-US" w:eastAsia="ru-RU"/>
        </w:rPr>
      </w:pPr>
      <w:r w:rsidRPr="00B92C7E">
        <w:rPr>
          <w:lang w:val="en-US" w:eastAsia="ru-RU"/>
        </w:rPr>
        <w:t>[X</w:t>
      </w:r>
      <w:proofErr w:type="gramStart"/>
      <w:r w:rsidRPr="00B92C7E">
        <w:rPr>
          <w:lang w:val="en-US" w:eastAsia="ru-RU"/>
        </w:rPr>
        <w:t>,Y,Z</w:t>
      </w:r>
      <w:proofErr w:type="gramEnd"/>
      <w:r w:rsidRPr="00B92C7E">
        <w:rPr>
          <w:lang w:val="en-US" w:eastAsia="ru-RU"/>
        </w:rPr>
        <w:t xml:space="preserve">] = </w:t>
      </w:r>
      <w:proofErr w:type="gramStart"/>
      <w:r w:rsidRPr="00B92C7E">
        <w:rPr>
          <w:lang w:val="en-US" w:eastAsia="ru-RU"/>
        </w:rPr>
        <w:t>cylinder(</w:t>
      </w:r>
      <w:proofErr w:type="gramEnd"/>
      <w:r w:rsidRPr="00B92C7E">
        <w:rPr>
          <w:lang w:val="en-US" w:eastAsia="ru-RU"/>
        </w:rPr>
        <w:t>2+cos(t));</w:t>
      </w:r>
    </w:p>
    <w:p w:rsidR="002A4837" w:rsidRPr="00B92C7E" w:rsidRDefault="002A4837" w:rsidP="009D3B76">
      <w:pPr>
        <w:pStyle w:val="a3"/>
        <w:rPr>
          <w:lang w:val="en-US" w:eastAsia="ru-RU"/>
        </w:rPr>
      </w:pPr>
      <w:proofErr w:type="gramStart"/>
      <w:r w:rsidRPr="00B92C7E">
        <w:rPr>
          <w:lang w:val="en-US" w:eastAsia="ru-RU"/>
        </w:rPr>
        <w:t>surf(</w:t>
      </w:r>
      <w:proofErr w:type="gramEnd"/>
      <w:r w:rsidRPr="00B92C7E">
        <w:rPr>
          <w:lang w:val="en-US" w:eastAsia="ru-RU"/>
        </w:rPr>
        <w:t>X,Y,Z)</w:t>
      </w:r>
    </w:p>
    <w:p w:rsidR="002A4837" w:rsidRPr="00B92C7E" w:rsidRDefault="002A4837" w:rsidP="009D3B76">
      <w:pPr>
        <w:pStyle w:val="a3"/>
        <w:rPr>
          <w:lang w:val="en-US" w:eastAsia="ru-RU"/>
        </w:rPr>
      </w:pPr>
      <w:proofErr w:type="gramStart"/>
      <w:r w:rsidRPr="00B92C7E">
        <w:rPr>
          <w:lang w:val="en-US" w:eastAsia="ru-RU"/>
        </w:rPr>
        <w:t>axis</w:t>
      </w:r>
      <w:proofErr w:type="gramEnd"/>
      <w:r w:rsidRPr="00B92C7E">
        <w:rPr>
          <w:lang w:val="en-US" w:eastAsia="ru-RU"/>
        </w:rPr>
        <w:t xml:space="preserve"> square</w:t>
      </w:r>
    </w:p>
    <w:p w:rsidR="008719FA" w:rsidRDefault="008719FA" w:rsidP="002A4837">
      <w:pPr>
        <w:ind w:left="-284" w:firstLine="142"/>
        <w:rPr>
          <w:rFonts w:ascii="Verdana" w:hAnsi="Verdana" w:cs="Verdana"/>
          <w:b/>
          <w:lang w:val="en-US"/>
        </w:rPr>
      </w:pPr>
    </w:p>
    <w:p w:rsidR="008719FA" w:rsidRDefault="008719FA" w:rsidP="002A4837">
      <w:pPr>
        <w:ind w:left="-284" w:firstLine="142"/>
        <w:rPr>
          <w:rFonts w:ascii="Verdana" w:hAnsi="Verdana" w:cs="Verdana"/>
          <w:b/>
          <w:lang w:val="en-US"/>
        </w:rPr>
      </w:pPr>
    </w:p>
    <w:p w:rsidR="008719FA" w:rsidRDefault="008719FA" w:rsidP="002A4837">
      <w:pPr>
        <w:ind w:left="-284" w:firstLine="142"/>
        <w:rPr>
          <w:rFonts w:ascii="Verdana" w:hAnsi="Verdana" w:cs="Verdana"/>
          <w:b/>
          <w:lang w:val="en-US"/>
        </w:rPr>
      </w:pPr>
    </w:p>
    <w:p w:rsidR="008719FA" w:rsidRDefault="008719FA" w:rsidP="002A4837">
      <w:pPr>
        <w:ind w:left="-284" w:firstLine="142"/>
        <w:rPr>
          <w:rFonts w:ascii="Verdana" w:hAnsi="Verdana" w:cs="Verdana"/>
          <w:b/>
          <w:lang w:val="en-US"/>
        </w:rPr>
      </w:pPr>
    </w:p>
    <w:p w:rsidR="009D3B76" w:rsidRDefault="009D3B76" w:rsidP="002A4837">
      <w:pPr>
        <w:ind w:left="-284" w:firstLine="142"/>
        <w:rPr>
          <w:rFonts w:ascii="Verdana" w:hAnsi="Verdana" w:cs="Verdana"/>
          <w:b/>
        </w:rPr>
      </w:pPr>
    </w:p>
    <w:p w:rsidR="009D3B76" w:rsidRDefault="009D3B76" w:rsidP="002A4837">
      <w:pPr>
        <w:ind w:left="-284" w:firstLine="142"/>
        <w:rPr>
          <w:rFonts w:ascii="Verdana" w:hAnsi="Verdana" w:cs="Verdana"/>
          <w:b/>
        </w:rPr>
      </w:pPr>
    </w:p>
    <w:p w:rsidR="009D3B76" w:rsidRDefault="009D3B76" w:rsidP="002A4837">
      <w:pPr>
        <w:ind w:left="-284" w:firstLine="142"/>
        <w:rPr>
          <w:rFonts w:ascii="Verdana" w:hAnsi="Verdana" w:cs="Verdana"/>
          <w:b/>
        </w:rPr>
      </w:pPr>
    </w:p>
    <w:p w:rsidR="002A4837" w:rsidRPr="00687E52" w:rsidRDefault="002A4837" w:rsidP="002A4837">
      <w:pPr>
        <w:ind w:left="-284" w:firstLine="142"/>
        <w:rPr>
          <w:rFonts w:ascii="Verdana" w:hAnsi="Verdana" w:cs="Verdana"/>
          <w:b/>
        </w:rPr>
      </w:pPr>
      <w:proofErr w:type="spellStart"/>
      <w:r w:rsidRPr="00836EFE">
        <w:rPr>
          <w:rFonts w:ascii="Times New Roman" w:hAnsi="Times New Roman" w:cs="Times New Roman"/>
          <w:b/>
          <w:sz w:val="32"/>
          <w:szCs w:val="32"/>
        </w:rPr>
        <w:t>waterfall</w:t>
      </w:r>
      <w:proofErr w:type="spellEnd"/>
      <w:r w:rsidRPr="00836EFE">
        <w:rPr>
          <w:rFonts w:ascii="Times New Roman" w:hAnsi="Times New Roman" w:cs="Times New Roman"/>
          <w:sz w:val="32"/>
          <w:szCs w:val="32"/>
        </w:rPr>
        <w:t xml:space="preserve"> </w:t>
      </w:r>
      <w:r w:rsidRPr="00687E52">
        <w:rPr>
          <w:rFonts w:ascii="Verdana" w:hAnsi="Verdana" w:cs="Verdana"/>
        </w:rPr>
        <w:t xml:space="preserve">– </w:t>
      </w:r>
      <w:r w:rsidRPr="00687E52">
        <w:rPr>
          <w:rFonts w:ascii="Verdana" w:hAnsi="Verdana" w:cs="Verdana"/>
          <w:b/>
        </w:rPr>
        <w:t xml:space="preserve">«водопад» </w:t>
      </w:r>
      <w:r w:rsidR="009D3B76">
        <w:rPr>
          <w:rFonts w:ascii="Verdana" w:hAnsi="Verdana" w:cs="Verdana"/>
          <w:b/>
        </w:rPr>
        <w:t xml:space="preserve"> (фигура </w:t>
      </w:r>
      <w:r w:rsidR="009D3B76">
        <w:rPr>
          <w:rFonts w:ascii="Verdana" w:hAnsi="Verdana" w:cs="Verdana"/>
          <w:b/>
          <w:lang w:val="en-US"/>
        </w:rPr>
        <w:t>peaks</w:t>
      </w:r>
      <w:r w:rsidR="009D3B76">
        <w:rPr>
          <w:rFonts w:ascii="Verdana" w:hAnsi="Verdana" w:cs="Verdana"/>
          <w:b/>
        </w:rPr>
        <w:t xml:space="preserve"> на пьедестале) </w:t>
      </w:r>
    </w:p>
    <w:p w:rsidR="002A4837" w:rsidRPr="009D3B76" w:rsidRDefault="002A4837" w:rsidP="009D3B76">
      <w:pPr>
        <w:pStyle w:val="a3"/>
        <w:rPr>
          <w:rStyle w:val="HTML"/>
          <w:rFonts w:eastAsiaTheme="minorHAnsi"/>
        </w:rPr>
      </w:pPr>
      <w:r w:rsidRPr="009D3B76">
        <w:rPr>
          <w:rStyle w:val="HTML"/>
          <w:rFonts w:eastAsiaTheme="minorHAnsi"/>
        </w:rPr>
        <w:t>&gt;&gt; figure</w:t>
      </w:r>
    </w:p>
    <w:p w:rsidR="002A4837" w:rsidRPr="009D3B76" w:rsidRDefault="002A4837" w:rsidP="009D3B76">
      <w:pPr>
        <w:pStyle w:val="a3"/>
        <w:rPr>
          <w:rStyle w:val="HTML"/>
          <w:rFonts w:eastAsiaTheme="minorHAnsi"/>
        </w:rPr>
      </w:pPr>
      <w:r w:rsidRPr="009D3B76">
        <w:rPr>
          <w:rStyle w:val="HTML"/>
          <w:rFonts w:eastAsiaTheme="minorHAnsi"/>
        </w:rPr>
        <w:t>&gt;&gt; [X,Y,Z]=peaks(30);</w:t>
      </w:r>
    </w:p>
    <w:p w:rsidR="002A4837" w:rsidRDefault="002A4837" w:rsidP="009D3B76">
      <w:pPr>
        <w:pStyle w:val="a3"/>
        <w:rPr>
          <w:rStyle w:val="HTML"/>
          <w:rFonts w:eastAsiaTheme="minorHAnsi"/>
          <w:lang w:val="en-US"/>
        </w:rPr>
      </w:pPr>
      <w:r w:rsidRPr="009D3B76">
        <w:rPr>
          <w:rStyle w:val="HTML"/>
          <w:rFonts w:eastAsiaTheme="minorHAnsi"/>
        </w:rPr>
        <w:t>&gt;&gt; waterfall(X,Y,Z)</w:t>
      </w:r>
    </w:p>
    <w:p w:rsidR="009C3455" w:rsidRDefault="009C3455" w:rsidP="009D3B76">
      <w:pPr>
        <w:pStyle w:val="a3"/>
        <w:rPr>
          <w:rStyle w:val="HTML"/>
          <w:rFonts w:eastAsiaTheme="minorHAnsi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eastAsia="ru-RU"/>
        </w:rPr>
        <w:drawing>
          <wp:inline distT="0" distB="0" distL="0" distR="0">
            <wp:extent cx="5940425" cy="409189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455" w:rsidRPr="009C3455" w:rsidRDefault="009C3455" w:rsidP="009D3B76">
      <w:pPr>
        <w:pStyle w:val="a3"/>
        <w:rPr>
          <w:rStyle w:val="HTML"/>
          <w:rFonts w:eastAsiaTheme="minorHAnsi"/>
          <w:lang w:val="en-US"/>
        </w:rPr>
      </w:pPr>
    </w:p>
    <w:p w:rsidR="002A4837" w:rsidRPr="00687E52" w:rsidRDefault="002A4837" w:rsidP="002A4837">
      <w:pPr>
        <w:ind w:left="-284" w:firstLine="142"/>
        <w:rPr>
          <w:rFonts w:ascii="Verdana" w:hAnsi="Verdana" w:cs="Verdana"/>
          <w:lang w:val="en-US"/>
        </w:rPr>
      </w:pPr>
    </w:p>
    <w:p w:rsidR="002A4837" w:rsidRPr="001A31A1" w:rsidRDefault="002A4837" w:rsidP="002A4837">
      <w:pPr>
        <w:ind w:left="-284" w:firstLine="142"/>
        <w:rPr>
          <w:rFonts w:ascii="Verdana" w:hAnsi="Verdana" w:cs="Verdana"/>
        </w:rPr>
      </w:pPr>
    </w:p>
    <w:p w:rsidR="002A4837" w:rsidRPr="002352D9" w:rsidRDefault="002A4837" w:rsidP="002A4837">
      <w:pPr>
        <w:ind w:left="-284" w:firstLine="142"/>
        <w:rPr>
          <w:b/>
          <w:sz w:val="28"/>
          <w:szCs w:val="28"/>
        </w:rPr>
      </w:pPr>
      <w:proofErr w:type="spellStart"/>
      <w:r w:rsidRPr="002352D9">
        <w:rPr>
          <w:b/>
          <w:sz w:val="28"/>
          <w:szCs w:val="28"/>
        </w:rPr>
        <w:lastRenderedPageBreak/>
        <w:t>Quiver</w:t>
      </w:r>
      <w:proofErr w:type="spellEnd"/>
      <w:r w:rsidRPr="002352D9">
        <w:rPr>
          <w:b/>
          <w:sz w:val="28"/>
          <w:szCs w:val="28"/>
        </w:rPr>
        <w:t xml:space="preserve"> –Колчан со стрелами</w:t>
      </w:r>
    </w:p>
    <w:p w:rsidR="002A4837" w:rsidRPr="00B92C7E" w:rsidRDefault="002A4837" w:rsidP="009D3B76">
      <w:pPr>
        <w:pStyle w:val="a3"/>
        <w:rPr>
          <w:lang w:val="en-US" w:eastAsia="ru-RU"/>
        </w:rPr>
      </w:pPr>
      <w:r w:rsidRPr="00B92C7E">
        <w:rPr>
          <w:lang w:val="en-US" w:eastAsia="ru-RU"/>
        </w:rPr>
        <w:t>x = -2:.2:2;</w:t>
      </w:r>
    </w:p>
    <w:p w:rsidR="002A4837" w:rsidRPr="00B92C7E" w:rsidRDefault="002A4837" w:rsidP="009D3B76">
      <w:pPr>
        <w:pStyle w:val="a3"/>
        <w:rPr>
          <w:lang w:val="en-US" w:eastAsia="ru-RU"/>
        </w:rPr>
      </w:pPr>
      <w:r w:rsidRPr="00B92C7E">
        <w:rPr>
          <w:lang w:val="en-US" w:eastAsia="ru-RU"/>
        </w:rPr>
        <w:t>y = -1:.2:1;</w:t>
      </w:r>
    </w:p>
    <w:p w:rsidR="002A4837" w:rsidRPr="00B92C7E" w:rsidRDefault="002A4837" w:rsidP="009D3B76">
      <w:pPr>
        <w:pStyle w:val="a3"/>
        <w:rPr>
          <w:lang w:val="en-US" w:eastAsia="ru-RU"/>
        </w:rPr>
      </w:pPr>
      <w:r w:rsidRPr="00B92C7E">
        <w:rPr>
          <w:lang w:val="en-US" w:eastAsia="ru-RU"/>
        </w:rPr>
        <w:t>[</w:t>
      </w:r>
      <w:proofErr w:type="spellStart"/>
      <w:proofErr w:type="gramStart"/>
      <w:r w:rsidRPr="00B92C7E">
        <w:rPr>
          <w:lang w:val="en-US" w:eastAsia="ru-RU"/>
        </w:rPr>
        <w:t>xx,</w:t>
      </w:r>
      <w:proofErr w:type="gramEnd"/>
      <w:r w:rsidRPr="00B92C7E">
        <w:rPr>
          <w:lang w:val="en-US" w:eastAsia="ru-RU"/>
        </w:rPr>
        <w:t>yy</w:t>
      </w:r>
      <w:proofErr w:type="spellEnd"/>
      <w:r w:rsidRPr="00B92C7E">
        <w:rPr>
          <w:lang w:val="en-US" w:eastAsia="ru-RU"/>
        </w:rPr>
        <w:t xml:space="preserve">] = </w:t>
      </w:r>
      <w:proofErr w:type="spellStart"/>
      <w:r w:rsidRPr="00B92C7E">
        <w:rPr>
          <w:lang w:val="en-US" w:eastAsia="ru-RU"/>
        </w:rPr>
        <w:t>meshgrid</w:t>
      </w:r>
      <w:proofErr w:type="spellEnd"/>
      <w:r w:rsidRPr="00B92C7E">
        <w:rPr>
          <w:lang w:val="en-US" w:eastAsia="ru-RU"/>
        </w:rPr>
        <w:t>(</w:t>
      </w:r>
      <w:proofErr w:type="spellStart"/>
      <w:r w:rsidRPr="00B92C7E">
        <w:rPr>
          <w:lang w:val="en-US" w:eastAsia="ru-RU"/>
        </w:rPr>
        <w:t>x</w:t>
      </w:r>
      <w:proofErr w:type="gramStart"/>
      <w:r w:rsidRPr="00B92C7E">
        <w:rPr>
          <w:lang w:val="en-US" w:eastAsia="ru-RU"/>
        </w:rPr>
        <w:t>,y</w:t>
      </w:r>
      <w:proofErr w:type="spellEnd"/>
      <w:proofErr w:type="gramEnd"/>
      <w:r w:rsidRPr="00B92C7E">
        <w:rPr>
          <w:lang w:val="en-US" w:eastAsia="ru-RU"/>
        </w:rPr>
        <w:t>);</w:t>
      </w:r>
    </w:p>
    <w:p w:rsidR="002A4837" w:rsidRPr="00B92C7E" w:rsidRDefault="002A4837" w:rsidP="009D3B76">
      <w:pPr>
        <w:pStyle w:val="a3"/>
        <w:rPr>
          <w:lang w:val="en-US" w:eastAsia="ru-RU"/>
        </w:rPr>
      </w:pPr>
      <w:proofErr w:type="spellStart"/>
      <w:proofErr w:type="gramStart"/>
      <w:r w:rsidRPr="00B92C7E">
        <w:rPr>
          <w:lang w:val="en-US" w:eastAsia="ru-RU"/>
        </w:rPr>
        <w:t>zz</w:t>
      </w:r>
      <w:proofErr w:type="spellEnd"/>
      <w:proofErr w:type="gramEnd"/>
      <w:r w:rsidRPr="00B92C7E">
        <w:rPr>
          <w:lang w:val="en-US" w:eastAsia="ru-RU"/>
        </w:rPr>
        <w:t xml:space="preserve"> = xx.*</w:t>
      </w:r>
      <w:proofErr w:type="spellStart"/>
      <w:r w:rsidRPr="00B92C7E">
        <w:rPr>
          <w:lang w:val="en-US" w:eastAsia="ru-RU"/>
        </w:rPr>
        <w:t>exp</w:t>
      </w:r>
      <w:proofErr w:type="spellEnd"/>
      <w:r w:rsidRPr="00B92C7E">
        <w:rPr>
          <w:lang w:val="en-US" w:eastAsia="ru-RU"/>
        </w:rPr>
        <w:t>(-xx.^2-yy.^2);</w:t>
      </w:r>
    </w:p>
    <w:p w:rsidR="002A4837" w:rsidRPr="00B92C7E" w:rsidRDefault="002A4837" w:rsidP="009D3B76">
      <w:pPr>
        <w:pStyle w:val="a3"/>
        <w:rPr>
          <w:lang w:val="en-US" w:eastAsia="ru-RU"/>
        </w:rPr>
      </w:pPr>
      <w:r w:rsidRPr="00B92C7E">
        <w:rPr>
          <w:lang w:val="en-US" w:eastAsia="ru-RU"/>
        </w:rPr>
        <w:t>[</w:t>
      </w:r>
      <w:proofErr w:type="spellStart"/>
      <w:proofErr w:type="gramStart"/>
      <w:r w:rsidRPr="00B92C7E">
        <w:rPr>
          <w:lang w:val="en-US" w:eastAsia="ru-RU"/>
        </w:rPr>
        <w:t>px,</w:t>
      </w:r>
      <w:proofErr w:type="gramEnd"/>
      <w:r w:rsidRPr="00B92C7E">
        <w:rPr>
          <w:lang w:val="en-US" w:eastAsia="ru-RU"/>
        </w:rPr>
        <w:t>py</w:t>
      </w:r>
      <w:proofErr w:type="spellEnd"/>
      <w:r w:rsidRPr="00B92C7E">
        <w:rPr>
          <w:lang w:val="en-US" w:eastAsia="ru-RU"/>
        </w:rPr>
        <w:t xml:space="preserve">] = </w:t>
      </w:r>
      <w:proofErr w:type="gramStart"/>
      <w:r w:rsidRPr="00B92C7E">
        <w:rPr>
          <w:lang w:val="en-US" w:eastAsia="ru-RU"/>
        </w:rPr>
        <w:t>gradient(</w:t>
      </w:r>
      <w:proofErr w:type="gramEnd"/>
      <w:r w:rsidRPr="00B92C7E">
        <w:rPr>
          <w:lang w:val="en-US" w:eastAsia="ru-RU"/>
        </w:rPr>
        <w:t>zz,.2,.2);</w:t>
      </w:r>
    </w:p>
    <w:p w:rsidR="002A4837" w:rsidRPr="00B92C7E" w:rsidRDefault="002A4837" w:rsidP="009D3B76">
      <w:pPr>
        <w:pStyle w:val="a3"/>
        <w:rPr>
          <w:lang w:val="en-US" w:eastAsia="ru-RU"/>
        </w:rPr>
      </w:pPr>
      <w:proofErr w:type="gramStart"/>
      <w:r w:rsidRPr="00B92C7E">
        <w:rPr>
          <w:lang w:val="en-US" w:eastAsia="ru-RU"/>
        </w:rPr>
        <w:t>quiver(</w:t>
      </w:r>
      <w:proofErr w:type="gramEnd"/>
      <w:r w:rsidRPr="00B92C7E">
        <w:rPr>
          <w:lang w:val="en-US" w:eastAsia="ru-RU"/>
        </w:rPr>
        <w:t>x,y,px,py,2);</w:t>
      </w:r>
    </w:p>
    <w:p w:rsidR="002A4837" w:rsidRDefault="002A4837" w:rsidP="002A4837">
      <w:pPr>
        <w:ind w:left="-284" w:firstLine="142"/>
        <w:jc w:val="center"/>
        <w:rPr>
          <w:rFonts w:ascii="Verdana" w:hAnsi="Verdana" w:cs="Verdana"/>
        </w:rPr>
      </w:pPr>
      <w:r>
        <w:rPr>
          <w:rFonts w:ascii="Verdana" w:hAnsi="Verdana" w:cs="Verdana"/>
          <w:noProof/>
          <w:lang w:eastAsia="ru-RU"/>
        </w:rPr>
        <w:drawing>
          <wp:inline distT="0" distB="0" distL="0" distR="0">
            <wp:extent cx="3267075" cy="26384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6384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837" w:rsidRPr="00360A2A" w:rsidRDefault="002A4837" w:rsidP="002A4837">
      <w:pPr>
        <w:ind w:left="-284" w:firstLine="142"/>
        <w:jc w:val="center"/>
        <w:rPr>
          <w:sz w:val="28"/>
          <w:szCs w:val="28"/>
        </w:rPr>
      </w:pPr>
    </w:p>
    <w:p w:rsidR="002A4837" w:rsidRPr="00C60BF0" w:rsidRDefault="002A4837" w:rsidP="002A4837">
      <w:pPr>
        <w:ind w:left="-284" w:firstLine="142"/>
        <w:rPr>
          <w:b/>
          <w:sz w:val="28"/>
          <w:szCs w:val="28"/>
        </w:rPr>
      </w:pPr>
      <w:proofErr w:type="spellStart"/>
      <w:r w:rsidRPr="00C60BF0">
        <w:rPr>
          <w:b/>
          <w:sz w:val="28"/>
          <w:szCs w:val="28"/>
        </w:rPr>
        <w:t>Slice</w:t>
      </w:r>
      <w:proofErr w:type="spellEnd"/>
      <w:r>
        <w:rPr>
          <w:b/>
          <w:sz w:val="28"/>
          <w:szCs w:val="28"/>
        </w:rPr>
        <w:t xml:space="preserve"> – тонкие слои</w:t>
      </w:r>
    </w:p>
    <w:p w:rsidR="002A4837" w:rsidRPr="00B92C7E" w:rsidRDefault="002A4837" w:rsidP="009D3B76">
      <w:pPr>
        <w:pStyle w:val="a3"/>
        <w:rPr>
          <w:lang w:val="en-US" w:eastAsia="ru-RU"/>
        </w:rPr>
      </w:pPr>
      <w:r w:rsidRPr="00B92C7E">
        <w:rPr>
          <w:lang w:val="en-US" w:eastAsia="ru-RU"/>
        </w:rPr>
        <w:t>[</w:t>
      </w:r>
      <w:proofErr w:type="spellStart"/>
      <w:proofErr w:type="gramStart"/>
      <w:r w:rsidRPr="00B92C7E">
        <w:rPr>
          <w:lang w:val="en-US" w:eastAsia="ru-RU"/>
        </w:rPr>
        <w:t>x,</w:t>
      </w:r>
      <w:proofErr w:type="gramEnd"/>
      <w:r w:rsidRPr="00B92C7E">
        <w:rPr>
          <w:lang w:val="en-US" w:eastAsia="ru-RU"/>
        </w:rPr>
        <w:t>y,z</w:t>
      </w:r>
      <w:proofErr w:type="spellEnd"/>
      <w:r w:rsidRPr="00B92C7E">
        <w:rPr>
          <w:lang w:val="en-US" w:eastAsia="ru-RU"/>
        </w:rPr>
        <w:t xml:space="preserve">] = </w:t>
      </w:r>
      <w:proofErr w:type="spellStart"/>
      <w:proofErr w:type="gramStart"/>
      <w:r w:rsidRPr="00B92C7E">
        <w:rPr>
          <w:lang w:val="en-US" w:eastAsia="ru-RU"/>
        </w:rPr>
        <w:t>meshgrid</w:t>
      </w:r>
      <w:proofErr w:type="spellEnd"/>
      <w:r w:rsidRPr="00B92C7E">
        <w:rPr>
          <w:lang w:val="en-US" w:eastAsia="ru-RU"/>
        </w:rPr>
        <w:t>(</w:t>
      </w:r>
      <w:proofErr w:type="gramEnd"/>
      <w:r w:rsidRPr="00B92C7E">
        <w:rPr>
          <w:lang w:val="en-US" w:eastAsia="ru-RU"/>
        </w:rPr>
        <w:t>-2:.2:2,-2:.25:2,-2:.16:2);</w:t>
      </w:r>
    </w:p>
    <w:p w:rsidR="002A4837" w:rsidRPr="00B92C7E" w:rsidRDefault="002A4837" w:rsidP="009D3B76">
      <w:pPr>
        <w:pStyle w:val="a3"/>
        <w:rPr>
          <w:lang w:val="en-US" w:eastAsia="ru-RU"/>
        </w:rPr>
      </w:pPr>
      <w:r w:rsidRPr="00B92C7E">
        <w:rPr>
          <w:lang w:val="en-US" w:eastAsia="ru-RU"/>
        </w:rPr>
        <w:t>v = x.*</w:t>
      </w:r>
      <w:proofErr w:type="spellStart"/>
      <w:proofErr w:type="gramStart"/>
      <w:r w:rsidRPr="00B92C7E">
        <w:rPr>
          <w:lang w:val="en-US" w:eastAsia="ru-RU"/>
        </w:rPr>
        <w:t>exp</w:t>
      </w:r>
      <w:proofErr w:type="spellEnd"/>
      <w:r w:rsidRPr="00B92C7E">
        <w:rPr>
          <w:lang w:val="en-US" w:eastAsia="ru-RU"/>
        </w:rPr>
        <w:t>(</w:t>
      </w:r>
      <w:proofErr w:type="gramEnd"/>
      <w:r w:rsidRPr="00B92C7E">
        <w:rPr>
          <w:lang w:val="en-US" w:eastAsia="ru-RU"/>
        </w:rPr>
        <w:t>-x.^2-y.^2-z.^2);</w:t>
      </w:r>
    </w:p>
    <w:p w:rsidR="002A4837" w:rsidRPr="00B92C7E" w:rsidRDefault="002A4837" w:rsidP="009D3B76">
      <w:pPr>
        <w:pStyle w:val="a3"/>
        <w:rPr>
          <w:lang w:val="en-US" w:eastAsia="ru-RU"/>
        </w:rPr>
      </w:pPr>
      <w:proofErr w:type="spellStart"/>
      <w:proofErr w:type="gramStart"/>
      <w:r w:rsidRPr="00B92C7E">
        <w:rPr>
          <w:lang w:val="en-US" w:eastAsia="ru-RU"/>
        </w:rPr>
        <w:t>xslice</w:t>
      </w:r>
      <w:proofErr w:type="spellEnd"/>
      <w:proofErr w:type="gramEnd"/>
      <w:r w:rsidRPr="00B92C7E">
        <w:rPr>
          <w:lang w:val="en-US" w:eastAsia="ru-RU"/>
        </w:rPr>
        <w:t xml:space="preserve"> = [-1.2,.8,2];</w:t>
      </w:r>
    </w:p>
    <w:p w:rsidR="002A4837" w:rsidRPr="00B92C7E" w:rsidRDefault="002A4837" w:rsidP="009D3B76">
      <w:pPr>
        <w:pStyle w:val="a3"/>
        <w:rPr>
          <w:lang w:val="en-US" w:eastAsia="ru-RU"/>
        </w:rPr>
      </w:pPr>
      <w:proofErr w:type="spellStart"/>
      <w:proofErr w:type="gramStart"/>
      <w:r w:rsidRPr="00B92C7E">
        <w:rPr>
          <w:lang w:val="en-US" w:eastAsia="ru-RU"/>
        </w:rPr>
        <w:t>yslice</w:t>
      </w:r>
      <w:proofErr w:type="spellEnd"/>
      <w:proofErr w:type="gramEnd"/>
      <w:r w:rsidRPr="00B92C7E">
        <w:rPr>
          <w:lang w:val="en-US" w:eastAsia="ru-RU"/>
        </w:rPr>
        <w:t xml:space="preserve"> = 2; </w:t>
      </w:r>
    </w:p>
    <w:p w:rsidR="002A4837" w:rsidRPr="00B92C7E" w:rsidRDefault="002A4837" w:rsidP="009D3B76">
      <w:pPr>
        <w:pStyle w:val="a3"/>
        <w:rPr>
          <w:lang w:val="en-US" w:eastAsia="ru-RU"/>
        </w:rPr>
      </w:pPr>
      <w:proofErr w:type="spellStart"/>
      <w:proofErr w:type="gramStart"/>
      <w:r w:rsidRPr="00B92C7E">
        <w:rPr>
          <w:lang w:val="en-US" w:eastAsia="ru-RU"/>
        </w:rPr>
        <w:t>zslice</w:t>
      </w:r>
      <w:proofErr w:type="spellEnd"/>
      <w:proofErr w:type="gramEnd"/>
      <w:r w:rsidRPr="00B92C7E">
        <w:rPr>
          <w:lang w:val="en-US" w:eastAsia="ru-RU"/>
        </w:rPr>
        <w:t xml:space="preserve"> = [-2,0];</w:t>
      </w:r>
    </w:p>
    <w:p w:rsidR="002A4837" w:rsidRPr="00B92C7E" w:rsidRDefault="002A4837" w:rsidP="009D3B76">
      <w:pPr>
        <w:pStyle w:val="a3"/>
        <w:rPr>
          <w:lang w:val="en-US" w:eastAsia="ru-RU"/>
        </w:rPr>
      </w:pPr>
      <w:proofErr w:type="gramStart"/>
      <w:r w:rsidRPr="00B92C7E">
        <w:rPr>
          <w:lang w:val="en-US" w:eastAsia="ru-RU"/>
        </w:rPr>
        <w:t>slice(</w:t>
      </w:r>
      <w:proofErr w:type="spellStart"/>
      <w:proofErr w:type="gramEnd"/>
      <w:r w:rsidRPr="00B92C7E">
        <w:rPr>
          <w:lang w:val="en-US" w:eastAsia="ru-RU"/>
        </w:rPr>
        <w:t>x,y,z,v,xslice,yslice,zslice</w:t>
      </w:r>
      <w:proofErr w:type="spellEnd"/>
      <w:r w:rsidRPr="00B92C7E">
        <w:rPr>
          <w:lang w:val="en-US" w:eastAsia="ru-RU"/>
        </w:rPr>
        <w:t>)</w:t>
      </w:r>
    </w:p>
    <w:p w:rsidR="002A4837" w:rsidRPr="00B92C7E" w:rsidRDefault="002A4837" w:rsidP="009D3B76">
      <w:pPr>
        <w:pStyle w:val="a3"/>
        <w:rPr>
          <w:lang w:val="en-US" w:eastAsia="ru-RU"/>
        </w:rPr>
      </w:pPr>
      <w:proofErr w:type="spellStart"/>
      <w:proofErr w:type="gramStart"/>
      <w:r w:rsidRPr="00B92C7E">
        <w:rPr>
          <w:lang w:val="en-US" w:eastAsia="ru-RU"/>
        </w:rPr>
        <w:t>colormap</w:t>
      </w:r>
      <w:proofErr w:type="spellEnd"/>
      <w:proofErr w:type="gramEnd"/>
      <w:r w:rsidRPr="00B92C7E">
        <w:rPr>
          <w:lang w:val="en-US" w:eastAsia="ru-RU"/>
        </w:rPr>
        <w:t xml:space="preserve"> </w:t>
      </w:r>
      <w:proofErr w:type="spellStart"/>
      <w:r w:rsidRPr="00B92C7E">
        <w:rPr>
          <w:lang w:val="en-US" w:eastAsia="ru-RU"/>
        </w:rPr>
        <w:t>hsv</w:t>
      </w:r>
      <w:proofErr w:type="spellEnd"/>
    </w:p>
    <w:p w:rsidR="002A4837" w:rsidRDefault="002A4837" w:rsidP="009D3B76">
      <w:pPr>
        <w:ind w:left="-284" w:firstLine="142"/>
        <w:jc w:val="center"/>
        <w:rPr>
          <w:rFonts w:ascii="Verdana" w:hAnsi="Verdana" w:cs="Verdana"/>
          <w:lang w:val="en-US"/>
        </w:rPr>
      </w:pPr>
      <w:r>
        <w:rPr>
          <w:rFonts w:ascii="Verdana" w:hAnsi="Verdana" w:cs="Verdana"/>
          <w:noProof/>
          <w:lang w:eastAsia="ru-RU"/>
        </w:rPr>
        <w:drawing>
          <wp:inline distT="0" distB="0" distL="0" distR="0" wp14:anchorId="5FD6B09C" wp14:editId="4A424675">
            <wp:extent cx="3867150" cy="2819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819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52" w:rsidRPr="00E34052" w:rsidRDefault="00E34052" w:rsidP="00E34052">
      <w:pPr>
        <w:ind w:left="-284" w:firstLine="142"/>
        <w:rPr>
          <w:rFonts w:ascii="Verdana" w:hAnsi="Verdana" w:cs="Verdana"/>
          <w:b/>
        </w:rPr>
      </w:pPr>
      <w:proofErr w:type="gramStart"/>
      <w:r w:rsidRPr="00E34052">
        <w:rPr>
          <w:rFonts w:ascii="Verdana" w:hAnsi="Verdana" w:cs="Verdana"/>
          <w:b/>
        </w:rPr>
        <w:lastRenderedPageBreak/>
        <w:t>comet</w:t>
      </w:r>
      <w:proofErr w:type="gramEnd"/>
      <w:r w:rsidRPr="00E34052">
        <w:rPr>
          <w:rFonts w:ascii="Verdana" w:hAnsi="Verdana" w:cs="Verdana"/>
          <w:b/>
        </w:rPr>
        <w:t xml:space="preserve">, comet3  – график-анимация  движения точки на плоскости и в пространстве </w:t>
      </w:r>
    </w:p>
    <w:p w:rsidR="00E34052" w:rsidRPr="00E34052" w:rsidRDefault="00E34052" w:rsidP="00E34052">
      <w:pPr>
        <w:pStyle w:val="ac"/>
        <w:numPr>
          <w:ilvl w:val="0"/>
          <w:numId w:val="10"/>
        </w:numPr>
        <w:spacing w:line="315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340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comet3(Z) — отображает движение точки с цветным «хвостом» по трехмерной кривой, определенной массивом Z; </w:t>
      </w:r>
    </w:p>
    <w:p w:rsidR="00E34052" w:rsidRPr="00E34052" w:rsidRDefault="00E34052" w:rsidP="00E34052">
      <w:pPr>
        <w:pStyle w:val="ac"/>
        <w:numPr>
          <w:ilvl w:val="0"/>
          <w:numId w:val="10"/>
        </w:numPr>
        <w:spacing w:line="315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340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comet3 (X.Y.Z) — отображает движение точки «кометы» по кривой в пространстве, заданной точками [X(i),Y(i),Z(i)]; </w:t>
      </w:r>
    </w:p>
    <w:p w:rsidR="00E34052" w:rsidRPr="00E34052" w:rsidRDefault="00E34052" w:rsidP="00E34052">
      <w:pPr>
        <w:pStyle w:val="ac"/>
        <w:numPr>
          <w:ilvl w:val="0"/>
          <w:numId w:val="10"/>
        </w:numPr>
        <w:spacing w:line="315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E340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comet3(</w:t>
      </w:r>
      <w:proofErr w:type="spellStart"/>
      <w:r w:rsidRPr="00E340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X,Y,Z,p</w:t>
      </w:r>
      <w:proofErr w:type="spellEnd"/>
      <w:r w:rsidRPr="00E340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) — </w:t>
      </w:r>
      <w:proofErr w:type="gramStart"/>
      <w:r w:rsidRPr="00E340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аналогична</w:t>
      </w:r>
      <w:proofErr w:type="gramEnd"/>
      <w:r w:rsidRPr="00E340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предшествующей команде с заданием длины «хвоста кометы» как   p*1ength(Z). По умолчанию параметр </w:t>
      </w:r>
      <w:proofErr w:type="gramStart"/>
      <w:r w:rsidRPr="00E340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</w:t>
      </w:r>
      <w:proofErr w:type="gramEnd"/>
      <w:r w:rsidRPr="00E340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равен 0.1. </w:t>
      </w:r>
    </w:p>
    <w:p w:rsidR="00E34052" w:rsidRPr="00E34052" w:rsidRDefault="00E34052" w:rsidP="00E34052">
      <w:pPr>
        <w:pStyle w:val="a3"/>
        <w:rPr>
          <w:lang w:val="en-US" w:eastAsia="ru-RU"/>
        </w:rPr>
      </w:pPr>
      <w:r w:rsidRPr="00E34052">
        <w:rPr>
          <w:lang w:val="en-US" w:eastAsia="ru-RU"/>
        </w:rPr>
        <w:t>&gt;&gt; x=0:0.01:15;</w:t>
      </w:r>
    </w:p>
    <w:p w:rsidR="00E34052" w:rsidRPr="00E34052" w:rsidRDefault="00E34052" w:rsidP="00E34052">
      <w:pPr>
        <w:pStyle w:val="a3"/>
        <w:rPr>
          <w:lang w:val="en-US" w:eastAsia="ru-RU"/>
        </w:rPr>
      </w:pPr>
      <w:r w:rsidRPr="00E34052">
        <w:rPr>
          <w:lang w:val="en-US" w:eastAsia="ru-RU"/>
        </w:rPr>
        <w:t xml:space="preserve">&gt;&gt; </w:t>
      </w:r>
      <w:proofErr w:type="gramStart"/>
      <w:r w:rsidRPr="00E34052">
        <w:rPr>
          <w:lang w:val="en-US" w:eastAsia="ru-RU"/>
        </w:rPr>
        <w:t>comet(</w:t>
      </w:r>
      <w:proofErr w:type="spellStart"/>
      <w:proofErr w:type="gramEnd"/>
      <w:r w:rsidRPr="00E34052">
        <w:rPr>
          <w:lang w:val="en-US" w:eastAsia="ru-RU"/>
        </w:rPr>
        <w:t>x,sin</w:t>
      </w:r>
      <w:proofErr w:type="spellEnd"/>
      <w:r w:rsidRPr="00E34052">
        <w:rPr>
          <w:lang w:val="en-US" w:eastAsia="ru-RU"/>
        </w:rPr>
        <w:t>(x) )</w:t>
      </w:r>
    </w:p>
    <w:p w:rsidR="00E34052" w:rsidRDefault="00E34052" w:rsidP="00E34052">
      <w:pPr>
        <w:ind w:left="-284" w:firstLine="142"/>
        <w:rPr>
          <w:lang w:val="en-US" w:eastAsia="ru-RU"/>
        </w:rPr>
      </w:pPr>
    </w:p>
    <w:p w:rsidR="00E34052" w:rsidRDefault="00E34052" w:rsidP="00E34052">
      <w:pPr>
        <w:pStyle w:val="a3"/>
        <w:rPr>
          <w:lang w:val="en-US" w:eastAsia="ru-RU"/>
        </w:rPr>
      </w:pPr>
    </w:p>
    <w:p w:rsidR="00E34052" w:rsidRPr="00E34052" w:rsidRDefault="00E34052" w:rsidP="00E34052">
      <w:pPr>
        <w:pStyle w:val="a3"/>
        <w:rPr>
          <w:lang w:val="en-US" w:eastAsia="ru-RU"/>
        </w:rPr>
      </w:pPr>
      <w:r w:rsidRPr="00E34052">
        <w:rPr>
          <w:lang w:val="en-US" w:eastAsia="ru-RU"/>
        </w:rPr>
        <w:t>&gt;&gt; W=0</w:t>
      </w:r>
      <w:proofErr w:type="gramStart"/>
      <w:r w:rsidRPr="00E34052">
        <w:rPr>
          <w:lang w:val="en-US" w:eastAsia="ru-RU"/>
        </w:rPr>
        <w:t>:pi</w:t>
      </w:r>
      <w:proofErr w:type="gramEnd"/>
      <w:r w:rsidRPr="00E34052">
        <w:rPr>
          <w:lang w:val="en-US" w:eastAsia="ru-RU"/>
        </w:rPr>
        <w:t>/500:10*pi;</w:t>
      </w:r>
    </w:p>
    <w:p w:rsidR="00E34052" w:rsidRDefault="00E34052" w:rsidP="00E34052">
      <w:pPr>
        <w:pStyle w:val="a3"/>
        <w:rPr>
          <w:lang w:eastAsia="ru-RU"/>
        </w:rPr>
      </w:pPr>
      <w:r w:rsidRPr="00E34052">
        <w:rPr>
          <w:lang w:val="en-US" w:eastAsia="ru-RU"/>
        </w:rPr>
        <w:t xml:space="preserve">&gt;&gt; </w:t>
      </w:r>
      <w:proofErr w:type="gramStart"/>
      <w:r w:rsidRPr="00E34052">
        <w:rPr>
          <w:lang w:val="en-US" w:eastAsia="ru-RU"/>
        </w:rPr>
        <w:t>comet3(</w:t>
      </w:r>
      <w:proofErr w:type="gramEnd"/>
      <w:r w:rsidRPr="00E34052">
        <w:rPr>
          <w:lang w:val="en-US" w:eastAsia="ru-RU"/>
        </w:rPr>
        <w:t>cos(W))</w:t>
      </w:r>
    </w:p>
    <w:p w:rsidR="00107066" w:rsidRDefault="00107066" w:rsidP="00E34052">
      <w:pPr>
        <w:pStyle w:val="a3"/>
        <w:rPr>
          <w:lang w:eastAsia="ru-RU"/>
        </w:rPr>
      </w:pPr>
    </w:p>
    <w:p w:rsidR="00107066" w:rsidRPr="00107066" w:rsidRDefault="00107066" w:rsidP="00E34052">
      <w:pPr>
        <w:pStyle w:val="a3"/>
        <w:rPr>
          <w:lang w:eastAsia="ru-RU"/>
        </w:rPr>
      </w:pPr>
    </w:p>
    <w:p w:rsidR="00C45353" w:rsidRDefault="00C45353" w:rsidP="00E34052">
      <w:pPr>
        <w:pStyle w:val="a3"/>
        <w:rPr>
          <w:lang w:eastAsia="ru-RU"/>
        </w:rPr>
      </w:pPr>
    </w:p>
    <w:p w:rsidR="00C45353" w:rsidRPr="00C45353" w:rsidRDefault="00C45353" w:rsidP="00C45353">
      <w:pPr>
        <w:suppressAutoHyphens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ar-SA"/>
        </w:rPr>
      </w:pPr>
      <w:proofErr w:type="gramStart"/>
      <w:r w:rsidRPr="00C45353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 w:eastAsia="ar-SA"/>
        </w:rPr>
        <w:t>PLOTS</w:t>
      </w:r>
      <w:r w:rsidRPr="00C45353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ar-SA"/>
        </w:rPr>
        <w:t xml:space="preserve"> на панели инструментов.</w:t>
      </w:r>
      <w:proofErr w:type="gramEnd"/>
    </w:p>
    <w:p w:rsidR="00C45353" w:rsidRDefault="00107066" w:rsidP="00107066">
      <w:pPr>
        <w:spacing w:line="315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gramStart"/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</w:t>
      </w:r>
      <w:r w:rsidR="00C45353"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риложение PLOTS на панели инструментов можно активировать (графики</w:t>
      </w:r>
      <w:proofErr w:type="gramEnd"/>
      <w:r w:rsidR="00C45353"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становятся цветными и контрастными)</w:t>
      </w: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е</w:t>
      </w:r>
      <w:r w:rsidR="00C45353"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сли нажать на </w:t>
      </w: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символы </w:t>
      </w:r>
      <w:r w:rsidR="00C45353"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переменных в окне </w:t>
      </w:r>
      <w:proofErr w:type="spellStart"/>
      <w:r w:rsidR="00C45353"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Workspace</w:t>
      </w:r>
      <w:proofErr w:type="spellEnd"/>
      <w:r w:rsidR="00C45353"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Все графики легко можно строить с помощью этого приложения - достаточно нажать на соответствующее изображение графика, чтобы увидеть общий вид функции.</w:t>
      </w:r>
    </w:p>
    <w:p w:rsidR="00107066" w:rsidRDefault="00107066" w:rsidP="00107066">
      <w:pPr>
        <w:spacing w:line="315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107066" w:rsidRPr="00107066" w:rsidRDefault="00107066" w:rsidP="00107066">
      <w:pPr>
        <w:spacing w:line="315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107066" w:rsidRPr="00107066" w:rsidRDefault="00107066" w:rsidP="00107066">
      <w:pPr>
        <w:pStyle w:val="2"/>
      </w:pPr>
      <w:r w:rsidRPr="00107066">
        <w:t>Задание 2_Графики.</w:t>
      </w:r>
    </w:p>
    <w:p w:rsidR="00107066" w:rsidRPr="00BD3296" w:rsidRDefault="00107066" w:rsidP="00107066">
      <w:pPr>
        <w:pStyle w:val="ad"/>
        <w:rPr>
          <w:color w:val="7030A0"/>
          <w:sz w:val="32"/>
          <w:szCs w:val="32"/>
        </w:rPr>
      </w:pPr>
      <w:r w:rsidRPr="00BD3296">
        <w:rPr>
          <w:color w:val="7030A0"/>
          <w:sz w:val="32"/>
          <w:szCs w:val="32"/>
        </w:rPr>
        <w:t>Часть 1_Двумерная графика</w:t>
      </w:r>
    </w:p>
    <w:p w:rsidR="00BD3296" w:rsidRDefault="00107066" w:rsidP="00BD3296">
      <w:pPr>
        <w:numPr>
          <w:ilvl w:val="0"/>
          <w:numId w:val="11"/>
        </w:numPr>
        <w:tabs>
          <w:tab w:val="left" w:pos="360"/>
        </w:tabs>
        <w:suppressAutoHyphens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Задать вектор x с помощью оператора  двоеточие</w:t>
      </w:r>
      <w:proofErr w:type="gramStart"/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 :  ) </w:t>
      </w:r>
      <w:proofErr w:type="gramEnd"/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или непосредственно. Сформировать матрицу y с двумя столбцами, каждый из которых представляет собой некоторую элементарную функцию от x. На одном рисунке построить два графика: y1(x) и y2(x).  </w:t>
      </w:r>
    </w:p>
    <w:p w:rsidR="00107066" w:rsidRPr="00107066" w:rsidRDefault="00107066" w:rsidP="00BD3296">
      <w:pPr>
        <w:numPr>
          <w:ilvl w:val="0"/>
          <w:numId w:val="11"/>
        </w:numPr>
        <w:tabs>
          <w:tab w:val="left" w:pos="360"/>
        </w:tabs>
        <w:suppressAutoHyphens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Построить график заданного вектора  x  в зависимости от индекса элемента.</w:t>
      </w:r>
    </w:p>
    <w:p w:rsidR="00E36640" w:rsidRPr="00E36640" w:rsidRDefault="00107066" w:rsidP="00BD3296">
      <w:pPr>
        <w:numPr>
          <w:ilvl w:val="0"/>
          <w:numId w:val="11"/>
        </w:numPr>
        <w:tabs>
          <w:tab w:val="left" w:pos="360"/>
        </w:tabs>
        <w:suppressAutoHyphens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Повторить задание п.1 задавая цвет линии, тип линии, тип точек. </w:t>
      </w:r>
    </w:p>
    <w:p w:rsidR="00E36640" w:rsidRPr="00BD3296" w:rsidRDefault="00107066" w:rsidP="00107066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Цвет линии – Желтый, Фиолетовый, Голубой, Красный, Зеленый, Синий, Белый, Черный. </w:t>
      </w:r>
    </w:p>
    <w:p w:rsidR="00E36640" w:rsidRPr="00E36640" w:rsidRDefault="00107066" w:rsidP="00107066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Тип линии – сплошная,  двойной пунктир, штрих-пунктир, штриховая; </w:t>
      </w:r>
    </w:p>
    <w:p w:rsidR="00E36640" w:rsidRPr="00E36640" w:rsidRDefault="00107066" w:rsidP="00107066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gramStart"/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 xml:space="preserve">тип точки – точка; окружность; крест; плюс; </w:t>
      </w:r>
      <w:proofErr w:type="spellStart"/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звуздочка</w:t>
      </w:r>
      <w:proofErr w:type="spellEnd"/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; квадрат; ромб; </w:t>
      </w:r>
      <w:proofErr w:type="spellStart"/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треугольнок</w:t>
      </w:r>
      <w:proofErr w:type="spellEnd"/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(вниз); треугольник (вверх); треугольник (влево); треугольник (вправо); пятиугольник; шестиугольник. </w:t>
      </w:r>
      <w:proofErr w:type="gramEnd"/>
    </w:p>
    <w:p w:rsidR="00107066" w:rsidRPr="00107066" w:rsidRDefault="00107066" w:rsidP="00107066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Попробовать все</w:t>
      </w:r>
      <w:r w:rsidR="00BD329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варианты</w:t>
      </w: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отобразить в отчете 2 </w:t>
      </w:r>
      <w:proofErr w:type="gramStart"/>
      <w:r w:rsidR="009E7E6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понравившихся</w:t>
      </w:r>
      <w:proofErr w:type="gramEnd"/>
      <w:r w:rsidR="009E7E6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варианта.</w:t>
      </w:r>
    </w:p>
    <w:p w:rsidR="00107066" w:rsidRPr="00E36640" w:rsidRDefault="00107066" w:rsidP="00E36640">
      <w:pPr>
        <w:numPr>
          <w:ilvl w:val="0"/>
          <w:numId w:val="11"/>
        </w:numPr>
        <w:tabs>
          <w:tab w:val="left" w:pos="360"/>
        </w:tabs>
        <w:suppressAutoHyphens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Задать некоторую функцию вектора x. Построить </w:t>
      </w:r>
      <w:proofErr w:type="spellStart"/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столбцовую</w:t>
      </w:r>
      <w:proofErr w:type="spellEnd"/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диаграмму функции с помощью оператора </w:t>
      </w:r>
      <w:proofErr w:type="spellStart"/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bar</w:t>
      </w:r>
      <w:proofErr w:type="spellEnd"/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r w:rsidR="00E3664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Изменить количество меток по оси </w:t>
      </w:r>
      <w:r w:rsidR="00E36640" w:rsidRPr="00E3664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x </w:t>
      </w:r>
      <w:r w:rsidR="00E3664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 подписи к ним.</w:t>
      </w:r>
    </w:p>
    <w:p w:rsidR="00107066" w:rsidRPr="009E7E67" w:rsidRDefault="00107066" w:rsidP="00107066">
      <w:pPr>
        <w:numPr>
          <w:ilvl w:val="0"/>
          <w:numId w:val="11"/>
        </w:numPr>
        <w:tabs>
          <w:tab w:val="left" w:pos="360"/>
        </w:tabs>
        <w:suppressAutoHyphens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Задать функцию вектора x. Построить ступенчатую функцию с помощью</w:t>
      </w:r>
      <w:r>
        <w:rPr>
          <w:sz w:val="28"/>
          <w:szCs w:val="28"/>
        </w:rPr>
        <w:t xml:space="preserve"> </w:t>
      </w: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оператора</w:t>
      </w:r>
      <w:r w:rsidRPr="00065DE5">
        <w:rPr>
          <w:b/>
          <w:sz w:val="28"/>
          <w:szCs w:val="28"/>
        </w:rPr>
        <w:t xml:space="preserve"> </w:t>
      </w:r>
      <w:r w:rsidRPr="00065DE5">
        <w:rPr>
          <w:b/>
          <w:sz w:val="28"/>
          <w:szCs w:val="28"/>
          <w:lang w:val="en-US"/>
        </w:rPr>
        <w:t>stairs</w:t>
      </w:r>
      <w:r>
        <w:rPr>
          <w:sz w:val="28"/>
          <w:szCs w:val="28"/>
        </w:rPr>
        <w:t>.</w:t>
      </w:r>
      <w:r w:rsidR="009E7E67">
        <w:rPr>
          <w:sz w:val="28"/>
          <w:szCs w:val="28"/>
        </w:rPr>
        <w:t xml:space="preserve"> </w:t>
      </w:r>
      <w:r w:rsidR="009E7E67" w:rsidRPr="009E7E6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Изменить пределы изображения по осям, цвет и толщину линий.</w:t>
      </w:r>
    </w:p>
    <w:p w:rsidR="00107066" w:rsidRPr="009E7E67" w:rsidRDefault="00107066" w:rsidP="00107066">
      <w:pPr>
        <w:numPr>
          <w:ilvl w:val="0"/>
          <w:numId w:val="11"/>
        </w:numPr>
        <w:tabs>
          <w:tab w:val="left" w:pos="360"/>
        </w:tabs>
        <w:suppressAutoHyphens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Задать функцию вектора x. Построить функцию с вертикальной штриховкой с помощью оператора</w:t>
      </w:r>
      <w:r w:rsidRPr="009E7E6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9E7E67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stem</w:t>
      </w:r>
      <w:proofErr w:type="spellEnd"/>
      <w:r w:rsidRPr="009E7E6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r w:rsidR="009E7E6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Изменить фон графика.</w:t>
      </w:r>
    </w:p>
    <w:p w:rsidR="00107066" w:rsidRPr="00E36640" w:rsidRDefault="00107066" w:rsidP="00107066">
      <w:pPr>
        <w:numPr>
          <w:ilvl w:val="0"/>
          <w:numId w:val="11"/>
        </w:numPr>
        <w:tabs>
          <w:tab w:val="left" w:pos="360"/>
        </w:tabs>
        <w:suppressAutoHyphens/>
        <w:spacing w:after="0" w:line="240" w:lineRule="auto"/>
        <w:ind w:left="360"/>
        <w:rPr>
          <w:sz w:val="28"/>
          <w:szCs w:val="28"/>
        </w:rPr>
      </w:pP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Задать функцию вектора x. Сформировать функцию-ошибку с помощью случайной матрицы</w:t>
      </w:r>
      <w:r w:rsidRPr="009E7E6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rand, </w:t>
      </w: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имеющей размерность вектора x (size(x)). Построить  график функции-ошибки с помощью оператора</w:t>
      </w:r>
      <w:r>
        <w:rPr>
          <w:sz w:val="28"/>
          <w:szCs w:val="28"/>
        </w:rPr>
        <w:t xml:space="preserve"> </w:t>
      </w:r>
      <w:proofErr w:type="spellStart"/>
      <w:r w:rsidRPr="00065DE5">
        <w:rPr>
          <w:b/>
          <w:sz w:val="28"/>
          <w:szCs w:val="28"/>
          <w:lang w:val="en-US"/>
        </w:rPr>
        <w:t>errobar</w:t>
      </w:r>
      <w:proofErr w:type="spellEnd"/>
      <w:r w:rsidRPr="00065DE5">
        <w:rPr>
          <w:b/>
          <w:sz w:val="28"/>
          <w:szCs w:val="28"/>
        </w:rPr>
        <w:t>.</w:t>
      </w:r>
    </w:p>
    <w:p w:rsidR="00E36640" w:rsidRDefault="00E36640" w:rsidP="00E36640">
      <w:pPr>
        <w:tabs>
          <w:tab w:val="left" w:pos="360"/>
        </w:tabs>
        <w:suppressAutoHyphens/>
        <w:spacing w:after="0" w:line="240" w:lineRule="auto"/>
        <w:rPr>
          <w:sz w:val="28"/>
          <w:szCs w:val="28"/>
        </w:rPr>
      </w:pPr>
    </w:p>
    <w:p w:rsidR="00107066" w:rsidRPr="00E36640" w:rsidRDefault="00107066" w:rsidP="00107066">
      <w:pPr>
        <w:numPr>
          <w:ilvl w:val="0"/>
          <w:numId w:val="11"/>
        </w:numPr>
        <w:tabs>
          <w:tab w:val="left" w:pos="360"/>
        </w:tabs>
        <w:suppressAutoHyphens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Построить график функции в полярных координатах</w:t>
      </w:r>
      <w:r w:rsidR="009E7E6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в виде ромашки с 7 лепестками</w:t>
      </w: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</w:t>
      </w:r>
    </w:p>
    <w:p w:rsidR="00E36640" w:rsidRPr="00107066" w:rsidRDefault="00E36640" w:rsidP="00E36640">
      <w:pPr>
        <w:tabs>
          <w:tab w:val="left" w:pos="360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107066" w:rsidRPr="00E36640" w:rsidRDefault="00107066" w:rsidP="00107066">
      <w:pPr>
        <w:numPr>
          <w:ilvl w:val="0"/>
          <w:numId w:val="11"/>
        </w:numPr>
        <w:tabs>
          <w:tab w:val="left" w:pos="360"/>
        </w:tabs>
        <w:suppressAutoHyphens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Построить графики </w:t>
      </w:r>
      <w:r w:rsidR="009E7E6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экспоненты и квадратичной зависимости </w:t>
      </w: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логарифмических и полулогарифмических координатах.</w:t>
      </w:r>
    </w:p>
    <w:p w:rsidR="00E36640" w:rsidRPr="00107066" w:rsidRDefault="00E36640" w:rsidP="00E36640">
      <w:pPr>
        <w:tabs>
          <w:tab w:val="left" w:pos="360"/>
        </w:tabs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107066" w:rsidRPr="00107066" w:rsidRDefault="00107066" w:rsidP="00107066">
      <w:pPr>
        <w:numPr>
          <w:ilvl w:val="0"/>
          <w:numId w:val="11"/>
        </w:numPr>
        <w:tabs>
          <w:tab w:val="left" w:pos="360"/>
        </w:tabs>
        <w:suppressAutoHyphens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Построить гистограмм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ы</w:t>
      </w: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.   </w:t>
      </w:r>
      <w:proofErr w:type="spellStart"/>
      <w:proofErr w:type="gramStart"/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C</w:t>
      </w:r>
      <w:proofErr w:type="gramEnd"/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формировать</w:t>
      </w:r>
      <w:proofErr w:type="spellEnd"/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случайный вектор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Pr="00107066">
        <w:rPr>
          <w:rFonts w:ascii="Times New Roman" w:eastAsia="Times New Roman" w:hAnsi="Times New Roman" w:cs="Times New Roman"/>
          <w:i/>
          <w:color w:val="000000"/>
          <w:sz w:val="27"/>
          <w:szCs w:val="27"/>
          <w:lang w:eastAsia="ru-RU"/>
        </w:rPr>
        <w:t>x</w:t>
      </w: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 помощью оператора</w:t>
      </w:r>
      <w:r w:rsidRPr="009554F8">
        <w:rPr>
          <w:sz w:val="28"/>
          <w:szCs w:val="28"/>
        </w:rPr>
        <w:t xml:space="preserve"> </w:t>
      </w:r>
      <w:proofErr w:type="spellStart"/>
      <w:r w:rsidRPr="009554F8">
        <w:rPr>
          <w:b/>
          <w:sz w:val="28"/>
          <w:szCs w:val="28"/>
          <w:lang w:val="en-US"/>
        </w:rPr>
        <w:t>randn</w:t>
      </w:r>
      <w:proofErr w:type="spellEnd"/>
      <w:r w:rsidRPr="009554F8">
        <w:rPr>
          <w:b/>
          <w:sz w:val="28"/>
          <w:szCs w:val="28"/>
        </w:rPr>
        <w:t>(</w:t>
      </w:r>
      <w:r w:rsidRPr="009554F8">
        <w:rPr>
          <w:b/>
          <w:sz w:val="28"/>
          <w:szCs w:val="28"/>
          <w:lang w:val="en-US"/>
        </w:rPr>
        <w:t>N</w:t>
      </w:r>
      <w:r w:rsidRPr="00107066">
        <w:rPr>
          <w:b/>
          <w:sz w:val="28"/>
          <w:szCs w:val="28"/>
        </w:rPr>
        <w:t>,</w:t>
      </w:r>
      <w:r w:rsidRPr="009554F8">
        <w:rPr>
          <w:b/>
          <w:sz w:val="28"/>
          <w:szCs w:val="28"/>
        </w:rPr>
        <w:t>1</w:t>
      </w: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 случайный вектор</w:t>
      </w:r>
      <w:r w:rsidR="009E7E6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Pr="00107066">
        <w:rPr>
          <w:rFonts w:ascii="Times New Roman" w:eastAsia="Times New Roman" w:hAnsi="Times New Roman" w:cs="Times New Roman"/>
          <w:i/>
          <w:color w:val="000000"/>
          <w:sz w:val="27"/>
          <w:szCs w:val="27"/>
          <w:lang w:val="en-US" w:eastAsia="ru-RU"/>
        </w:rPr>
        <w:t>y</w:t>
      </w:r>
      <w:r>
        <w:rPr>
          <w:rFonts w:ascii="Times New Roman" w:eastAsia="Times New Roman" w:hAnsi="Times New Roman" w:cs="Times New Roman"/>
          <w:i/>
          <w:color w:val="000000"/>
          <w:sz w:val="27"/>
          <w:szCs w:val="27"/>
          <w:lang w:eastAsia="ru-RU"/>
        </w:rPr>
        <w:t>=2+</w:t>
      </w:r>
      <w:r w:rsidRPr="00107066">
        <w:rPr>
          <w:b/>
          <w:sz w:val="28"/>
          <w:szCs w:val="28"/>
        </w:rPr>
        <w:t xml:space="preserve"> </w:t>
      </w:r>
      <w:proofErr w:type="spellStart"/>
      <w:r w:rsidRPr="009554F8">
        <w:rPr>
          <w:b/>
          <w:sz w:val="28"/>
          <w:szCs w:val="28"/>
          <w:lang w:val="en-US"/>
        </w:rPr>
        <w:t>randn</w:t>
      </w:r>
      <w:proofErr w:type="spellEnd"/>
      <w:r w:rsidRPr="009554F8">
        <w:rPr>
          <w:b/>
          <w:sz w:val="28"/>
          <w:szCs w:val="28"/>
        </w:rPr>
        <w:t>(</w:t>
      </w:r>
      <w:r>
        <w:rPr>
          <w:b/>
          <w:sz w:val="28"/>
          <w:szCs w:val="28"/>
          <w:lang w:val="en-US"/>
        </w:rPr>
        <w:t>M</w:t>
      </w:r>
      <w:r w:rsidRPr="00107066">
        <w:rPr>
          <w:b/>
          <w:sz w:val="28"/>
          <w:szCs w:val="28"/>
        </w:rPr>
        <w:t>,</w:t>
      </w:r>
      <w:r w:rsidRPr="009554F8">
        <w:rPr>
          <w:b/>
          <w:sz w:val="28"/>
          <w:szCs w:val="28"/>
        </w:rPr>
        <w:t>1</w:t>
      </w: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), </w:t>
      </w:r>
      <w:r w:rsidRPr="00107066">
        <w:rPr>
          <w:rFonts w:ascii="Times New Roman" w:eastAsia="Times New Roman" w:hAnsi="Times New Roman" w:cs="Times New Roman"/>
          <w:i/>
          <w:color w:val="000000"/>
          <w:sz w:val="27"/>
          <w:szCs w:val="27"/>
          <w:lang w:eastAsia="ru-RU"/>
        </w:rPr>
        <w:t xml:space="preserve"> </w:t>
      </w: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N,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M</w:t>
      </w: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&gt;500. Построить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в одних осях </w:t>
      </w: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гистограмм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ы</w:t>
      </w: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 помощью функции </w:t>
      </w:r>
      <w:proofErr w:type="spellStart"/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histogram</w:t>
      </w:r>
      <w:proofErr w:type="spellEnd"/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(x)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</w:t>
      </w: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histogram</w:t>
      </w:r>
      <w:proofErr w:type="spellEnd"/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y</w:t>
      </w: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 нормализовать</w:t>
      </w:r>
      <w:r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для сравнения результатов.</w:t>
      </w:r>
    </w:p>
    <w:p w:rsidR="00107066" w:rsidRPr="00107066" w:rsidRDefault="00107066" w:rsidP="00107066">
      <w:pPr>
        <w:pStyle w:val="ac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:rsidR="00107066" w:rsidRPr="00107066" w:rsidRDefault="00E36640" w:rsidP="00107066">
      <w:pPr>
        <w:pStyle w:val="ac"/>
        <w:ind w:left="0" w:firstLine="708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Все графики снабдить заголовками</w:t>
      </w:r>
      <w:r w:rsidR="00107066"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подпис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ать</w:t>
      </w:r>
      <w:r w:rsidR="00107066"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ос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и,  на </w:t>
      </w:r>
      <w:r w:rsidR="00A7152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части графиков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="00107066"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отобра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зить</w:t>
      </w:r>
      <w:r w:rsidR="00107066"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сетк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у </w:t>
      </w:r>
      <w:r w:rsidR="00107066"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</w:t>
      </w:r>
      <w:r w:rsidR="00A7152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="00107066"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поме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стить</w:t>
      </w:r>
      <w:r w:rsidR="00107066"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текст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="00107066"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="00A7152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на поле</w:t>
      </w:r>
      <w:r w:rsidR="00107066"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рисунка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r w:rsidR="00107066"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</w:t>
      </w:r>
      <w:r w:rsidR="00107066" w:rsidRPr="0010706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спользовать команды </w:t>
      </w:r>
    </w:p>
    <w:p w:rsidR="00107066" w:rsidRPr="00D32BA5" w:rsidRDefault="00107066" w:rsidP="00107066">
      <w:pPr>
        <w:pStyle w:val="a3"/>
        <w:rPr>
          <w:sz w:val="24"/>
          <w:szCs w:val="24"/>
          <w:lang w:val="en-US" w:eastAsia="ru-RU"/>
        </w:rPr>
      </w:pPr>
      <w:proofErr w:type="gramStart"/>
      <w:r w:rsidRPr="00D32BA5">
        <w:rPr>
          <w:sz w:val="24"/>
          <w:szCs w:val="24"/>
          <w:lang w:val="en-US" w:eastAsia="ru-RU"/>
        </w:rPr>
        <w:t>axis(</w:t>
      </w:r>
      <w:proofErr w:type="gramEnd"/>
      <w:r w:rsidRPr="00D32BA5">
        <w:rPr>
          <w:sz w:val="24"/>
          <w:szCs w:val="24"/>
          <w:lang w:val="en-US" w:eastAsia="ru-RU"/>
        </w:rPr>
        <w:t xml:space="preserve">[ </w:t>
      </w:r>
      <w:proofErr w:type="spellStart"/>
      <w:r w:rsidRPr="00D32BA5">
        <w:rPr>
          <w:sz w:val="24"/>
          <w:szCs w:val="24"/>
          <w:lang w:val="en-US" w:eastAsia="ru-RU"/>
        </w:rPr>
        <w:t>xmin</w:t>
      </w:r>
      <w:proofErr w:type="spellEnd"/>
      <w:r w:rsidRPr="00D32BA5">
        <w:rPr>
          <w:sz w:val="24"/>
          <w:szCs w:val="24"/>
          <w:lang w:val="en-US" w:eastAsia="ru-RU"/>
        </w:rPr>
        <w:t xml:space="preserve">  </w:t>
      </w:r>
      <w:proofErr w:type="spellStart"/>
      <w:r w:rsidRPr="00D32BA5">
        <w:rPr>
          <w:sz w:val="24"/>
          <w:szCs w:val="24"/>
          <w:lang w:val="en-US" w:eastAsia="ru-RU"/>
        </w:rPr>
        <w:t>xmax</w:t>
      </w:r>
      <w:proofErr w:type="spellEnd"/>
      <w:r>
        <w:rPr>
          <w:sz w:val="24"/>
          <w:szCs w:val="24"/>
          <w:lang w:val="en-US" w:eastAsia="ru-RU"/>
        </w:rPr>
        <w:t xml:space="preserve"> </w:t>
      </w:r>
      <w:proofErr w:type="spellStart"/>
      <w:r>
        <w:rPr>
          <w:sz w:val="24"/>
          <w:szCs w:val="24"/>
          <w:lang w:val="en-US" w:eastAsia="ru-RU"/>
        </w:rPr>
        <w:t>ymin</w:t>
      </w:r>
      <w:proofErr w:type="spellEnd"/>
      <w:r>
        <w:rPr>
          <w:sz w:val="24"/>
          <w:szCs w:val="24"/>
          <w:lang w:val="en-US" w:eastAsia="ru-RU"/>
        </w:rPr>
        <w:t xml:space="preserve"> </w:t>
      </w:r>
      <w:proofErr w:type="spellStart"/>
      <w:r>
        <w:rPr>
          <w:sz w:val="24"/>
          <w:szCs w:val="24"/>
          <w:lang w:val="en-US" w:eastAsia="ru-RU"/>
        </w:rPr>
        <w:t>ymax</w:t>
      </w:r>
      <w:proofErr w:type="spellEnd"/>
      <w:r w:rsidRPr="00D32BA5">
        <w:rPr>
          <w:sz w:val="24"/>
          <w:szCs w:val="24"/>
          <w:lang w:val="en-US" w:eastAsia="ru-RU"/>
        </w:rPr>
        <w:t xml:space="preserve">]); </w:t>
      </w:r>
    </w:p>
    <w:p w:rsidR="00107066" w:rsidRPr="00107066" w:rsidRDefault="00107066" w:rsidP="00107066">
      <w:pPr>
        <w:pStyle w:val="a3"/>
        <w:rPr>
          <w:sz w:val="24"/>
          <w:szCs w:val="24"/>
          <w:lang w:val="en-US" w:eastAsia="ru-RU"/>
        </w:rPr>
      </w:pPr>
      <w:proofErr w:type="gramStart"/>
      <w:r w:rsidRPr="00D32BA5">
        <w:rPr>
          <w:sz w:val="24"/>
          <w:szCs w:val="24"/>
          <w:lang w:val="en-US" w:eastAsia="ru-RU"/>
        </w:rPr>
        <w:t>title(</w:t>
      </w:r>
      <w:proofErr w:type="gramEnd"/>
      <w:r w:rsidRPr="00D32BA5">
        <w:rPr>
          <w:sz w:val="24"/>
          <w:szCs w:val="24"/>
          <w:lang w:val="en-US" w:eastAsia="ru-RU"/>
        </w:rPr>
        <w:t xml:space="preserve">'   ‘ ); </w:t>
      </w:r>
    </w:p>
    <w:p w:rsidR="00107066" w:rsidRPr="00107066" w:rsidRDefault="00107066" w:rsidP="00107066">
      <w:pPr>
        <w:pStyle w:val="a3"/>
        <w:rPr>
          <w:sz w:val="24"/>
          <w:szCs w:val="24"/>
          <w:lang w:val="en-US" w:eastAsia="ru-RU"/>
        </w:rPr>
      </w:pPr>
      <w:proofErr w:type="spellStart"/>
      <w:proofErr w:type="gramStart"/>
      <w:r w:rsidRPr="00D32BA5">
        <w:rPr>
          <w:sz w:val="24"/>
          <w:szCs w:val="24"/>
          <w:lang w:val="en-US" w:eastAsia="ru-RU"/>
        </w:rPr>
        <w:t>xlabel</w:t>
      </w:r>
      <w:proofErr w:type="spellEnd"/>
      <w:r w:rsidRPr="00D32BA5">
        <w:rPr>
          <w:sz w:val="24"/>
          <w:szCs w:val="24"/>
          <w:lang w:val="en-US" w:eastAsia="ru-RU"/>
        </w:rPr>
        <w:t>(</w:t>
      </w:r>
      <w:proofErr w:type="gramEnd"/>
      <w:r w:rsidRPr="00D32BA5">
        <w:rPr>
          <w:sz w:val="24"/>
          <w:szCs w:val="24"/>
          <w:lang w:val="en-US" w:eastAsia="ru-RU"/>
        </w:rPr>
        <w:t>'   ‘);</w:t>
      </w:r>
      <w:r w:rsidRPr="00107066">
        <w:rPr>
          <w:sz w:val="24"/>
          <w:szCs w:val="24"/>
          <w:lang w:val="en-US" w:eastAsia="ru-RU"/>
        </w:rPr>
        <w:t xml:space="preserve">    </w:t>
      </w:r>
      <w:proofErr w:type="spellStart"/>
      <w:r w:rsidRPr="00D32BA5">
        <w:rPr>
          <w:sz w:val="24"/>
          <w:szCs w:val="24"/>
          <w:lang w:val="en-US" w:eastAsia="ru-RU"/>
        </w:rPr>
        <w:t>ylabel</w:t>
      </w:r>
      <w:proofErr w:type="spellEnd"/>
      <w:r w:rsidRPr="00D32BA5">
        <w:rPr>
          <w:sz w:val="24"/>
          <w:szCs w:val="24"/>
          <w:lang w:val="en-US" w:eastAsia="ru-RU"/>
        </w:rPr>
        <w:t xml:space="preserve">('   ‘); </w:t>
      </w:r>
    </w:p>
    <w:p w:rsidR="00107066" w:rsidRPr="00D32BA5" w:rsidRDefault="00107066" w:rsidP="00107066">
      <w:pPr>
        <w:pStyle w:val="a3"/>
        <w:rPr>
          <w:sz w:val="24"/>
          <w:szCs w:val="24"/>
          <w:lang w:val="en-US" w:eastAsia="ru-RU"/>
        </w:rPr>
      </w:pPr>
      <w:proofErr w:type="gramStart"/>
      <w:r w:rsidRPr="00D32BA5">
        <w:rPr>
          <w:sz w:val="24"/>
          <w:szCs w:val="24"/>
          <w:lang w:val="en-US" w:eastAsia="ru-RU"/>
        </w:rPr>
        <w:t>grid</w:t>
      </w:r>
      <w:proofErr w:type="gramEnd"/>
      <w:r w:rsidRPr="00D32BA5">
        <w:rPr>
          <w:sz w:val="24"/>
          <w:szCs w:val="24"/>
          <w:lang w:val="en-US" w:eastAsia="ru-RU"/>
        </w:rPr>
        <w:t xml:space="preserve"> on; </w:t>
      </w:r>
    </w:p>
    <w:p w:rsidR="00107066" w:rsidRPr="00107066" w:rsidRDefault="00107066" w:rsidP="00107066">
      <w:pPr>
        <w:pStyle w:val="a3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32BA5">
        <w:rPr>
          <w:sz w:val="24"/>
          <w:szCs w:val="24"/>
          <w:lang w:val="en-US" w:eastAsia="ru-RU"/>
        </w:rPr>
        <w:t>text(x,y</w:t>
      </w:r>
      <w:bookmarkStart w:id="0" w:name="_GoBack"/>
      <w:bookmarkEnd w:id="0"/>
      <w:r w:rsidRPr="00D32BA5">
        <w:rPr>
          <w:sz w:val="24"/>
          <w:szCs w:val="24"/>
          <w:lang w:val="en-US" w:eastAsia="ru-RU"/>
        </w:rPr>
        <w:t>,'    ')</w:t>
      </w:r>
      <w:r w:rsidRPr="00107066">
        <w:rPr>
          <w:sz w:val="24"/>
          <w:szCs w:val="24"/>
          <w:lang w:val="en-US" w:eastAsia="ru-RU"/>
        </w:rPr>
        <w:t>.</w:t>
      </w:r>
    </w:p>
    <w:p w:rsidR="00C45353" w:rsidRPr="00107066" w:rsidRDefault="00C45353" w:rsidP="00107066">
      <w:pPr>
        <w:spacing w:line="315" w:lineRule="atLeast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:rsidR="00E34052" w:rsidRPr="00107066" w:rsidRDefault="00E34052" w:rsidP="009D3B76">
      <w:pPr>
        <w:ind w:left="-284" w:firstLine="142"/>
        <w:jc w:val="center"/>
        <w:rPr>
          <w:rFonts w:ascii="Verdana" w:hAnsi="Verdana" w:cs="Verdana"/>
          <w:lang w:val="en-US"/>
        </w:rPr>
      </w:pPr>
    </w:p>
    <w:p w:rsidR="00C45353" w:rsidRPr="00107066" w:rsidRDefault="00C45353" w:rsidP="009D3B76">
      <w:pPr>
        <w:ind w:left="-284" w:firstLine="142"/>
        <w:jc w:val="center"/>
        <w:rPr>
          <w:rFonts w:ascii="Verdana" w:hAnsi="Verdana" w:cs="Verdana"/>
          <w:lang w:val="en-US"/>
        </w:rPr>
      </w:pPr>
    </w:p>
    <w:sectPr w:rsidR="00C45353" w:rsidRPr="001070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lang w:val="en-U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lang w:val="en-U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val="en-U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lang w:val="en-U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cs="Symbol" w:hint="default"/>
        <w:sz w:val="20"/>
        <w:lang w:val="en-U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Verdana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>
    <w:nsid w:val="00000009"/>
    <w:multiLevelType w:val="singleLevel"/>
    <w:tmpl w:val="FE9AFDAA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8"/>
      </w:rPr>
    </w:lvl>
  </w:abstractNum>
  <w:abstractNum w:abstractNumId="7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lang w:val="en-U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nsid w:val="23465F9C"/>
    <w:multiLevelType w:val="hybridMultilevel"/>
    <w:tmpl w:val="515ED2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3D73601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lang w:val="en-U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>
    <w:nsid w:val="6C7476A3"/>
    <w:multiLevelType w:val="hybridMultilevel"/>
    <w:tmpl w:val="466E3A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5"/>
  </w:num>
  <w:num w:numId="8">
    <w:abstractNumId w:val="8"/>
  </w:num>
  <w:num w:numId="9">
    <w:abstractNumId w:val="7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6C48"/>
    <w:rsid w:val="00001F44"/>
    <w:rsid w:val="000071FD"/>
    <w:rsid w:val="00011B5E"/>
    <w:rsid w:val="000122C3"/>
    <w:rsid w:val="000206C4"/>
    <w:rsid w:val="000209BF"/>
    <w:rsid w:val="00020B34"/>
    <w:rsid w:val="000214DB"/>
    <w:rsid w:val="00024237"/>
    <w:rsid w:val="00025B99"/>
    <w:rsid w:val="00034D3A"/>
    <w:rsid w:val="00035B86"/>
    <w:rsid w:val="00036EE9"/>
    <w:rsid w:val="00041100"/>
    <w:rsid w:val="00046880"/>
    <w:rsid w:val="00047E17"/>
    <w:rsid w:val="00050B1A"/>
    <w:rsid w:val="0005154F"/>
    <w:rsid w:val="00053AE9"/>
    <w:rsid w:val="0005460E"/>
    <w:rsid w:val="000557CC"/>
    <w:rsid w:val="000571B9"/>
    <w:rsid w:val="000571FC"/>
    <w:rsid w:val="000572C5"/>
    <w:rsid w:val="000575B9"/>
    <w:rsid w:val="00061B81"/>
    <w:rsid w:val="000629A3"/>
    <w:rsid w:val="00063062"/>
    <w:rsid w:val="000636A7"/>
    <w:rsid w:val="00063A4A"/>
    <w:rsid w:val="000678F1"/>
    <w:rsid w:val="00070CA0"/>
    <w:rsid w:val="00071337"/>
    <w:rsid w:val="0007399B"/>
    <w:rsid w:val="00076898"/>
    <w:rsid w:val="00076AE7"/>
    <w:rsid w:val="0008370D"/>
    <w:rsid w:val="00083E7C"/>
    <w:rsid w:val="000840AE"/>
    <w:rsid w:val="00085991"/>
    <w:rsid w:val="000909A5"/>
    <w:rsid w:val="00092769"/>
    <w:rsid w:val="000935B3"/>
    <w:rsid w:val="000A03A2"/>
    <w:rsid w:val="000A5DB8"/>
    <w:rsid w:val="000A6733"/>
    <w:rsid w:val="000A7879"/>
    <w:rsid w:val="000B5FA3"/>
    <w:rsid w:val="000B7A2F"/>
    <w:rsid w:val="000C012D"/>
    <w:rsid w:val="000C0F6F"/>
    <w:rsid w:val="000C2AF3"/>
    <w:rsid w:val="000C4639"/>
    <w:rsid w:val="000C4D05"/>
    <w:rsid w:val="000C590B"/>
    <w:rsid w:val="000C6E5F"/>
    <w:rsid w:val="000C7BE9"/>
    <w:rsid w:val="000D1B9F"/>
    <w:rsid w:val="000D2E19"/>
    <w:rsid w:val="000D5005"/>
    <w:rsid w:val="000D6FC5"/>
    <w:rsid w:val="000D7271"/>
    <w:rsid w:val="000D72A1"/>
    <w:rsid w:val="000D7DD8"/>
    <w:rsid w:val="000E018E"/>
    <w:rsid w:val="000E73F3"/>
    <w:rsid w:val="000F0DAF"/>
    <w:rsid w:val="000F3182"/>
    <w:rsid w:val="000F3E85"/>
    <w:rsid w:val="00101273"/>
    <w:rsid w:val="00101E75"/>
    <w:rsid w:val="00103F29"/>
    <w:rsid w:val="001049FA"/>
    <w:rsid w:val="00105886"/>
    <w:rsid w:val="00107066"/>
    <w:rsid w:val="00107CB9"/>
    <w:rsid w:val="00110991"/>
    <w:rsid w:val="001137A0"/>
    <w:rsid w:val="001139E1"/>
    <w:rsid w:val="001145D1"/>
    <w:rsid w:val="00115C09"/>
    <w:rsid w:val="00115D09"/>
    <w:rsid w:val="00122917"/>
    <w:rsid w:val="00123644"/>
    <w:rsid w:val="001257E9"/>
    <w:rsid w:val="00125AA3"/>
    <w:rsid w:val="0012628C"/>
    <w:rsid w:val="001340DA"/>
    <w:rsid w:val="001347A3"/>
    <w:rsid w:val="00135B77"/>
    <w:rsid w:val="00145641"/>
    <w:rsid w:val="00145CDF"/>
    <w:rsid w:val="0014661A"/>
    <w:rsid w:val="001512E9"/>
    <w:rsid w:val="00152BE5"/>
    <w:rsid w:val="00153F34"/>
    <w:rsid w:val="00157D79"/>
    <w:rsid w:val="001627FA"/>
    <w:rsid w:val="001629FB"/>
    <w:rsid w:val="00170711"/>
    <w:rsid w:val="0018428A"/>
    <w:rsid w:val="00187132"/>
    <w:rsid w:val="001874A7"/>
    <w:rsid w:val="00190057"/>
    <w:rsid w:val="001939E3"/>
    <w:rsid w:val="001947B0"/>
    <w:rsid w:val="00194A38"/>
    <w:rsid w:val="00196726"/>
    <w:rsid w:val="001A352C"/>
    <w:rsid w:val="001B12F3"/>
    <w:rsid w:val="001B2792"/>
    <w:rsid w:val="001B53D8"/>
    <w:rsid w:val="001B6CCA"/>
    <w:rsid w:val="001B7292"/>
    <w:rsid w:val="001C08FC"/>
    <w:rsid w:val="001C14F1"/>
    <w:rsid w:val="001C1672"/>
    <w:rsid w:val="001C493F"/>
    <w:rsid w:val="001D3EFA"/>
    <w:rsid w:val="001D49DE"/>
    <w:rsid w:val="001D6205"/>
    <w:rsid w:val="001E1A23"/>
    <w:rsid w:val="001F08CB"/>
    <w:rsid w:val="001F5DB5"/>
    <w:rsid w:val="002034AD"/>
    <w:rsid w:val="00204F1A"/>
    <w:rsid w:val="002053F7"/>
    <w:rsid w:val="00205F7A"/>
    <w:rsid w:val="00206331"/>
    <w:rsid w:val="00207785"/>
    <w:rsid w:val="00207C78"/>
    <w:rsid w:val="00210FDC"/>
    <w:rsid w:val="00213277"/>
    <w:rsid w:val="002168AB"/>
    <w:rsid w:val="00216D1D"/>
    <w:rsid w:val="002259BA"/>
    <w:rsid w:val="00232EC7"/>
    <w:rsid w:val="00233931"/>
    <w:rsid w:val="002375B2"/>
    <w:rsid w:val="00240006"/>
    <w:rsid w:val="00240A4A"/>
    <w:rsid w:val="00240A90"/>
    <w:rsid w:val="00244EC7"/>
    <w:rsid w:val="00246200"/>
    <w:rsid w:val="00246201"/>
    <w:rsid w:val="00246514"/>
    <w:rsid w:val="002502C3"/>
    <w:rsid w:val="00254A36"/>
    <w:rsid w:val="00254B0D"/>
    <w:rsid w:val="00255D16"/>
    <w:rsid w:val="00257863"/>
    <w:rsid w:val="00257FB1"/>
    <w:rsid w:val="0026249F"/>
    <w:rsid w:val="00270848"/>
    <w:rsid w:val="0027162E"/>
    <w:rsid w:val="00273B1F"/>
    <w:rsid w:val="0028183C"/>
    <w:rsid w:val="00287E29"/>
    <w:rsid w:val="00291E23"/>
    <w:rsid w:val="00292C87"/>
    <w:rsid w:val="00292E02"/>
    <w:rsid w:val="00295177"/>
    <w:rsid w:val="00296367"/>
    <w:rsid w:val="002A2746"/>
    <w:rsid w:val="002A27A8"/>
    <w:rsid w:val="002A37E2"/>
    <w:rsid w:val="002A3A0D"/>
    <w:rsid w:val="002A4837"/>
    <w:rsid w:val="002A5667"/>
    <w:rsid w:val="002A57E1"/>
    <w:rsid w:val="002A5CFD"/>
    <w:rsid w:val="002C5449"/>
    <w:rsid w:val="002C7C7D"/>
    <w:rsid w:val="002D2B75"/>
    <w:rsid w:val="002D32BD"/>
    <w:rsid w:val="002D49A0"/>
    <w:rsid w:val="002E1064"/>
    <w:rsid w:val="002E4618"/>
    <w:rsid w:val="002E5AF6"/>
    <w:rsid w:val="002E6002"/>
    <w:rsid w:val="002E60BF"/>
    <w:rsid w:val="002E6AA0"/>
    <w:rsid w:val="002F1F32"/>
    <w:rsid w:val="002F7515"/>
    <w:rsid w:val="002F7591"/>
    <w:rsid w:val="003011D0"/>
    <w:rsid w:val="003012F1"/>
    <w:rsid w:val="00303B80"/>
    <w:rsid w:val="00304009"/>
    <w:rsid w:val="00304A3B"/>
    <w:rsid w:val="00306C80"/>
    <w:rsid w:val="00307547"/>
    <w:rsid w:val="00311077"/>
    <w:rsid w:val="00312631"/>
    <w:rsid w:val="003128B1"/>
    <w:rsid w:val="00312B5E"/>
    <w:rsid w:val="00313800"/>
    <w:rsid w:val="00314675"/>
    <w:rsid w:val="00314B72"/>
    <w:rsid w:val="00315CF5"/>
    <w:rsid w:val="00316458"/>
    <w:rsid w:val="00320331"/>
    <w:rsid w:val="00321845"/>
    <w:rsid w:val="00326CD7"/>
    <w:rsid w:val="0032716E"/>
    <w:rsid w:val="0033000B"/>
    <w:rsid w:val="00333D9A"/>
    <w:rsid w:val="0033482F"/>
    <w:rsid w:val="0033757E"/>
    <w:rsid w:val="00341671"/>
    <w:rsid w:val="00342123"/>
    <w:rsid w:val="00345006"/>
    <w:rsid w:val="00346410"/>
    <w:rsid w:val="0034789F"/>
    <w:rsid w:val="003522E5"/>
    <w:rsid w:val="003534AE"/>
    <w:rsid w:val="003539F7"/>
    <w:rsid w:val="00354277"/>
    <w:rsid w:val="00357B3F"/>
    <w:rsid w:val="00360C76"/>
    <w:rsid w:val="00360E5C"/>
    <w:rsid w:val="00363190"/>
    <w:rsid w:val="003642BC"/>
    <w:rsid w:val="00364AC9"/>
    <w:rsid w:val="0037115B"/>
    <w:rsid w:val="0037358C"/>
    <w:rsid w:val="003748DC"/>
    <w:rsid w:val="0037684B"/>
    <w:rsid w:val="00377C53"/>
    <w:rsid w:val="00383C2F"/>
    <w:rsid w:val="003A00EC"/>
    <w:rsid w:val="003A0D5E"/>
    <w:rsid w:val="003A30E0"/>
    <w:rsid w:val="003A594A"/>
    <w:rsid w:val="003B29C3"/>
    <w:rsid w:val="003B4E0C"/>
    <w:rsid w:val="003B7B20"/>
    <w:rsid w:val="003C2B47"/>
    <w:rsid w:val="003C3146"/>
    <w:rsid w:val="003C38F0"/>
    <w:rsid w:val="003C6088"/>
    <w:rsid w:val="003C72D9"/>
    <w:rsid w:val="003E0668"/>
    <w:rsid w:val="003E4065"/>
    <w:rsid w:val="003F6704"/>
    <w:rsid w:val="0040314A"/>
    <w:rsid w:val="004039D2"/>
    <w:rsid w:val="00406A2E"/>
    <w:rsid w:val="00406F0C"/>
    <w:rsid w:val="0041005B"/>
    <w:rsid w:val="004131E2"/>
    <w:rsid w:val="004136E6"/>
    <w:rsid w:val="00414AC1"/>
    <w:rsid w:val="00417FB0"/>
    <w:rsid w:val="004218F4"/>
    <w:rsid w:val="00423418"/>
    <w:rsid w:val="00424AAD"/>
    <w:rsid w:val="00431730"/>
    <w:rsid w:val="00434067"/>
    <w:rsid w:val="00440557"/>
    <w:rsid w:val="004424A6"/>
    <w:rsid w:val="00446804"/>
    <w:rsid w:val="004524F1"/>
    <w:rsid w:val="00452582"/>
    <w:rsid w:val="00453D95"/>
    <w:rsid w:val="004605F8"/>
    <w:rsid w:val="00460A22"/>
    <w:rsid w:val="004636BC"/>
    <w:rsid w:val="00464C8C"/>
    <w:rsid w:val="004678FF"/>
    <w:rsid w:val="00471B7E"/>
    <w:rsid w:val="004733AC"/>
    <w:rsid w:val="00477685"/>
    <w:rsid w:val="0048097E"/>
    <w:rsid w:val="004812C5"/>
    <w:rsid w:val="004821F4"/>
    <w:rsid w:val="00482D4F"/>
    <w:rsid w:val="0048306A"/>
    <w:rsid w:val="00483AF1"/>
    <w:rsid w:val="004859EA"/>
    <w:rsid w:val="00487EC8"/>
    <w:rsid w:val="004953FA"/>
    <w:rsid w:val="00496B12"/>
    <w:rsid w:val="00497247"/>
    <w:rsid w:val="004A7304"/>
    <w:rsid w:val="004B1BFA"/>
    <w:rsid w:val="004B3D16"/>
    <w:rsid w:val="004B4E30"/>
    <w:rsid w:val="004B6907"/>
    <w:rsid w:val="004C0E67"/>
    <w:rsid w:val="004C6D70"/>
    <w:rsid w:val="004D073A"/>
    <w:rsid w:val="004D0D71"/>
    <w:rsid w:val="004D18EB"/>
    <w:rsid w:val="004D44DB"/>
    <w:rsid w:val="004D5F12"/>
    <w:rsid w:val="004D6C48"/>
    <w:rsid w:val="004E1DF1"/>
    <w:rsid w:val="004E2FAE"/>
    <w:rsid w:val="004F1698"/>
    <w:rsid w:val="004F4699"/>
    <w:rsid w:val="004F4F18"/>
    <w:rsid w:val="004F5D17"/>
    <w:rsid w:val="005000DE"/>
    <w:rsid w:val="005000FE"/>
    <w:rsid w:val="005015EC"/>
    <w:rsid w:val="005029AA"/>
    <w:rsid w:val="0050411E"/>
    <w:rsid w:val="00506747"/>
    <w:rsid w:val="005068CA"/>
    <w:rsid w:val="005105A6"/>
    <w:rsid w:val="00512C89"/>
    <w:rsid w:val="00513A9E"/>
    <w:rsid w:val="00516896"/>
    <w:rsid w:val="0052230C"/>
    <w:rsid w:val="00522DE5"/>
    <w:rsid w:val="00526D72"/>
    <w:rsid w:val="0053064C"/>
    <w:rsid w:val="0053128D"/>
    <w:rsid w:val="00532B18"/>
    <w:rsid w:val="00532BE9"/>
    <w:rsid w:val="00533CFC"/>
    <w:rsid w:val="005341A7"/>
    <w:rsid w:val="00543F96"/>
    <w:rsid w:val="00545547"/>
    <w:rsid w:val="00552AFB"/>
    <w:rsid w:val="0055310D"/>
    <w:rsid w:val="00556EAC"/>
    <w:rsid w:val="00560138"/>
    <w:rsid w:val="0056132D"/>
    <w:rsid w:val="00561CE3"/>
    <w:rsid w:val="00562DF8"/>
    <w:rsid w:val="00566873"/>
    <w:rsid w:val="00572628"/>
    <w:rsid w:val="00575CDB"/>
    <w:rsid w:val="00576322"/>
    <w:rsid w:val="00577B07"/>
    <w:rsid w:val="00577B0E"/>
    <w:rsid w:val="00582D57"/>
    <w:rsid w:val="00587930"/>
    <w:rsid w:val="0059211F"/>
    <w:rsid w:val="005A09DE"/>
    <w:rsid w:val="005A1C26"/>
    <w:rsid w:val="005A6E2B"/>
    <w:rsid w:val="005B1721"/>
    <w:rsid w:val="005B1BD2"/>
    <w:rsid w:val="005B29DD"/>
    <w:rsid w:val="005C65AC"/>
    <w:rsid w:val="005C7A21"/>
    <w:rsid w:val="005D09D3"/>
    <w:rsid w:val="005D0E55"/>
    <w:rsid w:val="005D3A8E"/>
    <w:rsid w:val="005E309D"/>
    <w:rsid w:val="005E4550"/>
    <w:rsid w:val="005E5419"/>
    <w:rsid w:val="005E57A8"/>
    <w:rsid w:val="005F0B5C"/>
    <w:rsid w:val="005F162F"/>
    <w:rsid w:val="005F278B"/>
    <w:rsid w:val="005F51B6"/>
    <w:rsid w:val="005F5D4C"/>
    <w:rsid w:val="005F6E25"/>
    <w:rsid w:val="00601D59"/>
    <w:rsid w:val="00602576"/>
    <w:rsid w:val="00603776"/>
    <w:rsid w:val="00607491"/>
    <w:rsid w:val="0061059D"/>
    <w:rsid w:val="0061197B"/>
    <w:rsid w:val="00613C41"/>
    <w:rsid w:val="00613DCE"/>
    <w:rsid w:val="00615516"/>
    <w:rsid w:val="00622592"/>
    <w:rsid w:val="00622E01"/>
    <w:rsid w:val="00624004"/>
    <w:rsid w:val="00627663"/>
    <w:rsid w:val="00627EF6"/>
    <w:rsid w:val="006334FB"/>
    <w:rsid w:val="00633F3F"/>
    <w:rsid w:val="00636475"/>
    <w:rsid w:val="00637E34"/>
    <w:rsid w:val="0064120B"/>
    <w:rsid w:val="00642CA1"/>
    <w:rsid w:val="006454D6"/>
    <w:rsid w:val="00647212"/>
    <w:rsid w:val="006506D8"/>
    <w:rsid w:val="006530CC"/>
    <w:rsid w:val="006553A8"/>
    <w:rsid w:val="0065758F"/>
    <w:rsid w:val="00666731"/>
    <w:rsid w:val="00667FA0"/>
    <w:rsid w:val="00674EB7"/>
    <w:rsid w:val="006838EA"/>
    <w:rsid w:val="00684C70"/>
    <w:rsid w:val="006861D1"/>
    <w:rsid w:val="00690C98"/>
    <w:rsid w:val="0069252D"/>
    <w:rsid w:val="00696835"/>
    <w:rsid w:val="006976ED"/>
    <w:rsid w:val="006A508D"/>
    <w:rsid w:val="006A5CCF"/>
    <w:rsid w:val="006B0E6D"/>
    <w:rsid w:val="006B1082"/>
    <w:rsid w:val="006C11CF"/>
    <w:rsid w:val="006C2459"/>
    <w:rsid w:val="006C2767"/>
    <w:rsid w:val="006C2EC6"/>
    <w:rsid w:val="006C5033"/>
    <w:rsid w:val="006C6321"/>
    <w:rsid w:val="006D008D"/>
    <w:rsid w:val="006D34DA"/>
    <w:rsid w:val="006D5E2C"/>
    <w:rsid w:val="006E5730"/>
    <w:rsid w:val="006E63FC"/>
    <w:rsid w:val="006E6761"/>
    <w:rsid w:val="006E6DAB"/>
    <w:rsid w:val="006F2E6B"/>
    <w:rsid w:val="006F4E4F"/>
    <w:rsid w:val="006F560E"/>
    <w:rsid w:val="006F7A76"/>
    <w:rsid w:val="006F7CB9"/>
    <w:rsid w:val="00701F41"/>
    <w:rsid w:val="00705EDC"/>
    <w:rsid w:val="0071372C"/>
    <w:rsid w:val="007169FF"/>
    <w:rsid w:val="00716D21"/>
    <w:rsid w:val="007172C9"/>
    <w:rsid w:val="007238B4"/>
    <w:rsid w:val="00725909"/>
    <w:rsid w:val="0072621A"/>
    <w:rsid w:val="007267E0"/>
    <w:rsid w:val="00727584"/>
    <w:rsid w:val="007320C4"/>
    <w:rsid w:val="007338C5"/>
    <w:rsid w:val="007357D7"/>
    <w:rsid w:val="0073786E"/>
    <w:rsid w:val="0074679F"/>
    <w:rsid w:val="00746DFA"/>
    <w:rsid w:val="00746F98"/>
    <w:rsid w:val="0075168B"/>
    <w:rsid w:val="00752F10"/>
    <w:rsid w:val="0075618F"/>
    <w:rsid w:val="0076581C"/>
    <w:rsid w:val="00774DEA"/>
    <w:rsid w:val="00777A60"/>
    <w:rsid w:val="00780076"/>
    <w:rsid w:val="00781002"/>
    <w:rsid w:val="0078198D"/>
    <w:rsid w:val="00786677"/>
    <w:rsid w:val="0078680A"/>
    <w:rsid w:val="00787602"/>
    <w:rsid w:val="00787F7B"/>
    <w:rsid w:val="0079033E"/>
    <w:rsid w:val="007921BE"/>
    <w:rsid w:val="007923D7"/>
    <w:rsid w:val="007923FB"/>
    <w:rsid w:val="00797BCF"/>
    <w:rsid w:val="007A022B"/>
    <w:rsid w:val="007A4819"/>
    <w:rsid w:val="007A56F3"/>
    <w:rsid w:val="007B1B42"/>
    <w:rsid w:val="007B4DFF"/>
    <w:rsid w:val="007B6B86"/>
    <w:rsid w:val="007B76A2"/>
    <w:rsid w:val="007C0D2C"/>
    <w:rsid w:val="007C1161"/>
    <w:rsid w:val="007C5BDC"/>
    <w:rsid w:val="007C5DEF"/>
    <w:rsid w:val="007C7135"/>
    <w:rsid w:val="007C763E"/>
    <w:rsid w:val="007C7D7D"/>
    <w:rsid w:val="007D1F90"/>
    <w:rsid w:val="007D2438"/>
    <w:rsid w:val="007D5307"/>
    <w:rsid w:val="007D59A6"/>
    <w:rsid w:val="007D6272"/>
    <w:rsid w:val="007D6B29"/>
    <w:rsid w:val="007D7D38"/>
    <w:rsid w:val="007E1C49"/>
    <w:rsid w:val="007E4953"/>
    <w:rsid w:val="007E55BD"/>
    <w:rsid w:val="007E60BC"/>
    <w:rsid w:val="007E75AE"/>
    <w:rsid w:val="007F0BC3"/>
    <w:rsid w:val="007F2593"/>
    <w:rsid w:val="007F48F7"/>
    <w:rsid w:val="007F4E11"/>
    <w:rsid w:val="007F578B"/>
    <w:rsid w:val="007F5B95"/>
    <w:rsid w:val="007F6561"/>
    <w:rsid w:val="00800135"/>
    <w:rsid w:val="00801F59"/>
    <w:rsid w:val="0081117F"/>
    <w:rsid w:val="008116B2"/>
    <w:rsid w:val="00811FF0"/>
    <w:rsid w:val="00812C3E"/>
    <w:rsid w:val="00813A11"/>
    <w:rsid w:val="008202AF"/>
    <w:rsid w:val="00820869"/>
    <w:rsid w:val="00823462"/>
    <w:rsid w:val="00825E77"/>
    <w:rsid w:val="00826AB7"/>
    <w:rsid w:val="00836045"/>
    <w:rsid w:val="008362F1"/>
    <w:rsid w:val="00836EFE"/>
    <w:rsid w:val="00837745"/>
    <w:rsid w:val="008415BA"/>
    <w:rsid w:val="0084183E"/>
    <w:rsid w:val="008429BE"/>
    <w:rsid w:val="00844B78"/>
    <w:rsid w:val="00846D0F"/>
    <w:rsid w:val="00847013"/>
    <w:rsid w:val="00847786"/>
    <w:rsid w:val="00847822"/>
    <w:rsid w:val="008519AF"/>
    <w:rsid w:val="00853170"/>
    <w:rsid w:val="0085389D"/>
    <w:rsid w:val="00854DA4"/>
    <w:rsid w:val="00855E72"/>
    <w:rsid w:val="00856A2E"/>
    <w:rsid w:val="00860F2A"/>
    <w:rsid w:val="00863C18"/>
    <w:rsid w:val="00863EAA"/>
    <w:rsid w:val="00871828"/>
    <w:rsid w:val="008719FA"/>
    <w:rsid w:val="00872425"/>
    <w:rsid w:val="00876E3E"/>
    <w:rsid w:val="008801C4"/>
    <w:rsid w:val="008811AA"/>
    <w:rsid w:val="00882F57"/>
    <w:rsid w:val="008830FB"/>
    <w:rsid w:val="00885171"/>
    <w:rsid w:val="00885DAF"/>
    <w:rsid w:val="00886529"/>
    <w:rsid w:val="00887476"/>
    <w:rsid w:val="00891876"/>
    <w:rsid w:val="00892432"/>
    <w:rsid w:val="00893551"/>
    <w:rsid w:val="00896E24"/>
    <w:rsid w:val="008A1BEF"/>
    <w:rsid w:val="008A270A"/>
    <w:rsid w:val="008A3D2A"/>
    <w:rsid w:val="008A6574"/>
    <w:rsid w:val="008B5FA9"/>
    <w:rsid w:val="008C0A0A"/>
    <w:rsid w:val="008C3793"/>
    <w:rsid w:val="008C3994"/>
    <w:rsid w:val="008C3CAC"/>
    <w:rsid w:val="008C3CCC"/>
    <w:rsid w:val="008C4B95"/>
    <w:rsid w:val="008C64C0"/>
    <w:rsid w:val="008C6DB8"/>
    <w:rsid w:val="008D011D"/>
    <w:rsid w:val="008D3A7E"/>
    <w:rsid w:val="008D486F"/>
    <w:rsid w:val="008D6BCB"/>
    <w:rsid w:val="008D6EA6"/>
    <w:rsid w:val="008D77FF"/>
    <w:rsid w:val="008E05C1"/>
    <w:rsid w:val="008E4521"/>
    <w:rsid w:val="008F34B2"/>
    <w:rsid w:val="008F3916"/>
    <w:rsid w:val="008F4063"/>
    <w:rsid w:val="008F6DD0"/>
    <w:rsid w:val="008F7261"/>
    <w:rsid w:val="00900D37"/>
    <w:rsid w:val="0090110B"/>
    <w:rsid w:val="00901A59"/>
    <w:rsid w:val="0090455D"/>
    <w:rsid w:val="009124DD"/>
    <w:rsid w:val="00912D55"/>
    <w:rsid w:val="009130D9"/>
    <w:rsid w:val="00921194"/>
    <w:rsid w:val="00922C06"/>
    <w:rsid w:val="00923371"/>
    <w:rsid w:val="00923FCB"/>
    <w:rsid w:val="00926071"/>
    <w:rsid w:val="00930F1D"/>
    <w:rsid w:val="0093424C"/>
    <w:rsid w:val="009361A1"/>
    <w:rsid w:val="0094310A"/>
    <w:rsid w:val="00945005"/>
    <w:rsid w:val="009531A8"/>
    <w:rsid w:val="00953682"/>
    <w:rsid w:val="009564CA"/>
    <w:rsid w:val="00957BE0"/>
    <w:rsid w:val="0096038E"/>
    <w:rsid w:val="009636E3"/>
    <w:rsid w:val="00967E23"/>
    <w:rsid w:val="00972481"/>
    <w:rsid w:val="00981E99"/>
    <w:rsid w:val="009820CE"/>
    <w:rsid w:val="009836E8"/>
    <w:rsid w:val="00983D71"/>
    <w:rsid w:val="00990161"/>
    <w:rsid w:val="0099620C"/>
    <w:rsid w:val="009A1EA9"/>
    <w:rsid w:val="009A1F46"/>
    <w:rsid w:val="009A2A40"/>
    <w:rsid w:val="009A3132"/>
    <w:rsid w:val="009B0A4D"/>
    <w:rsid w:val="009B2B49"/>
    <w:rsid w:val="009B3F6C"/>
    <w:rsid w:val="009B73EB"/>
    <w:rsid w:val="009C0BF2"/>
    <w:rsid w:val="009C3455"/>
    <w:rsid w:val="009C561E"/>
    <w:rsid w:val="009C5A92"/>
    <w:rsid w:val="009C5DEE"/>
    <w:rsid w:val="009C71B7"/>
    <w:rsid w:val="009C77FB"/>
    <w:rsid w:val="009D26B2"/>
    <w:rsid w:val="009D3B76"/>
    <w:rsid w:val="009E289F"/>
    <w:rsid w:val="009E43B4"/>
    <w:rsid w:val="009E4810"/>
    <w:rsid w:val="009E4DCA"/>
    <w:rsid w:val="009E72B9"/>
    <w:rsid w:val="009E7E67"/>
    <w:rsid w:val="009F108A"/>
    <w:rsid w:val="009F1497"/>
    <w:rsid w:val="009F3111"/>
    <w:rsid w:val="009F3C1E"/>
    <w:rsid w:val="009F5E2F"/>
    <w:rsid w:val="00A02613"/>
    <w:rsid w:val="00A0369B"/>
    <w:rsid w:val="00A069A6"/>
    <w:rsid w:val="00A10419"/>
    <w:rsid w:val="00A13CCA"/>
    <w:rsid w:val="00A175DD"/>
    <w:rsid w:val="00A17D8C"/>
    <w:rsid w:val="00A26640"/>
    <w:rsid w:val="00A274C1"/>
    <w:rsid w:val="00A36737"/>
    <w:rsid w:val="00A4004C"/>
    <w:rsid w:val="00A419C9"/>
    <w:rsid w:val="00A41EB2"/>
    <w:rsid w:val="00A442C7"/>
    <w:rsid w:val="00A5151A"/>
    <w:rsid w:val="00A51C2D"/>
    <w:rsid w:val="00A552AD"/>
    <w:rsid w:val="00A560C8"/>
    <w:rsid w:val="00A56798"/>
    <w:rsid w:val="00A6226D"/>
    <w:rsid w:val="00A6430E"/>
    <w:rsid w:val="00A656E1"/>
    <w:rsid w:val="00A65ACB"/>
    <w:rsid w:val="00A67373"/>
    <w:rsid w:val="00A71520"/>
    <w:rsid w:val="00A76D99"/>
    <w:rsid w:val="00A81936"/>
    <w:rsid w:val="00A826D7"/>
    <w:rsid w:val="00A83599"/>
    <w:rsid w:val="00A83FD8"/>
    <w:rsid w:val="00A8546F"/>
    <w:rsid w:val="00A901E5"/>
    <w:rsid w:val="00A935EB"/>
    <w:rsid w:val="00A943AB"/>
    <w:rsid w:val="00A94790"/>
    <w:rsid w:val="00A94932"/>
    <w:rsid w:val="00AA1016"/>
    <w:rsid w:val="00AA1ACE"/>
    <w:rsid w:val="00AB16D6"/>
    <w:rsid w:val="00AB3979"/>
    <w:rsid w:val="00AB7B78"/>
    <w:rsid w:val="00AC6A77"/>
    <w:rsid w:val="00AC7CF4"/>
    <w:rsid w:val="00AD3E00"/>
    <w:rsid w:val="00AD74CD"/>
    <w:rsid w:val="00AE0F38"/>
    <w:rsid w:val="00AE3277"/>
    <w:rsid w:val="00AE3F49"/>
    <w:rsid w:val="00AE4AEC"/>
    <w:rsid w:val="00AF025D"/>
    <w:rsid w:val="00AF0C27"/>
    <w:rsid w:val="00AF34D9"/>
    <w:rsid w:val="00AF37F7"/>
    <w:rsid w:val="00AF5562"/>
    <w:rsid w:val="00AF6C53"/>
    <w:rsid w:val="00AF7164"/>
    <w:rsid w:val="00B00A84"/>
    <w:rsid w:val="00B164E0"/>
    <w:rsid w:val="00B17BE9"/>
    <w:rsid w:val="00B205C5"/>
    <w:rsid w:val="00B21B7D"/>
    <w:rsid w:val="00B2367F"/>
    <w:rsid w:val="00B25F5D"/>
    <w:rsid w:val="00B31CC3"/>
    <w:rsid w:val="00B36D1D"/>
    <w:rsid w:val="00B375DE"/>
    <w:rsid w:val="00B376BD"/>
    <w:rsid w:val="00B42F76"/>
    <w:rsid w:val="00B4484E"/>
    <w:rsid w:val="00B4722C"/>
    <w:rsid w:val="00B475E3"/>
    <w:rsid w:val="00B51D1E"/>
    <w:rsid w:val="00B54E99"/>
    <w:rsid w:val="00B60A38"/>
    <w:rsid w:val="00B64257"/>
    <w:rsid w:val="00B67CE4"/>
    <w:rsid w:val="00B71888"/>
    <w:rsid w:val="00B71B84"/>
    <w:rsid w:val="00B71CD1"/>
    <w:rsid w:val="00B73ED4"/>
    <w:rsid w:val="00B75337"/>
    <w:rsid w:val="00B76182"/>
    <w:rsid w:val="00B76C19"/>
    <w:rsid w:val="00B77046"/>
    <w:rsid w:val="00B822DE"/>
    <w:rsid w:val="00B83C7F"/>
    <w:rsid w:val="00B84DC9"/>
    <w:rsid w:val="00B8517C"/>
    <w:rsid w:val="00B85E24"/>
    <w:rsid w:val="00B903DC"/>
    <w:rsid w:val="00B92C7E"/>
    <w:rsid w:val="00B93143"/>
    <w:rsid w:val="00B94B87"/>
    <w:rsid w:val="00B94EDF"/>
    <w:rsid w:val="00B97FD3"/>
    <w:rsid w:val="00BA1000"/>
    <w:rsid w:val="00BB2F6D"/>
    <w:rsid w:val="00BB5DD1"/>
    <w:rsid w:val="00BB7A1C"/>
    <w:rsid w:val="00BC3AFC"/>
    <w:rsid w:val="00BC5F78"/>
    <w:rsid w:val="00BC763F"/>
    <w:rsid w:val="00BD21B0"/>
    <w:rsid w:val="00BD320C"/>
    <w:rsid w:val="00BD3296"/>
    <w:rsid w:val="00BD4827"/>
    <w:rsid w:val="00BD6203"/>
    <w:rsid w:val="00BD74F2"/>
    <w:rsid w:val="00BE258E"/>
    <w:rsid w:val="00BE2B18"/>
    <w:rsid w:val="00BE3244"/>
    <w:rsid w:val="00BE32D1"/>
    <w:rsid w:val="00BE6494"/>
    <w:rsid w:val="00BE6CDD"/>
    <w:rsid w:val="00BF19A6"/>
    <w:rsid w:val="00BF5A91"/>
    <w:rsid w:val="00BF5D33"/>
    <w:rsid w:val="00C00E78"/>
    <w:rsid w:val="00C029E8"/>
    <w:rsid w:val="00C02AAA"/>
    <w:rsid w:val="00C05409"/>
    <w:rsid w:val="00C0616D"/>
    <w:rsid w:val="00C11FF9"/>
    <w:rsid w:val="00C160C9"/>
    <w:rsid w:val="00C1708E"/>
    <w:rsid w:val="00C179F1"/>
    <w:rsid w:val="00C2118D"/>
    <w:rsid w:val="00C23694"/>
    <w:rsid w:val="00C246BA"/>
    <w:rsid w:val="00C246E9"/>
    <w:rsid w:val="00C3006B"/>
    <w:rsid w:val="00C345AB"/>
    <w:rsid w:val="00C349BD"/>
    <w:rsid w:val="00C37A5E"/>
    <w:rsid w:val="00C37D70"/>
    <w:rsid w:val="00C40B95"/>
    <w:rsid w:val="00C415BD"/>
    <w:rsid w:val="00C429B8"/>
    <w:rsid w:val="00C4325B"/>
    <w:rsid w:val="00C43FE6"/>
    <w:rsid w:val="00C45353"/>
    <w:rsid w:val="00C54E67"/>
    <w:rsid w:val="00C55993"/>
    <w:rsid w:val="00C5706A"/>
    <w:rsid w:val="00C6109E"/>
    <w:rsid w:val="00C612B7"/>
    <w:rsid w:val="00C61C70"/>
    <w:rsid w:val="00C63214"/>
    <w:rsid w:val="00C64FE7"/>
    <w:rsid w:val="00C70824"/>
    <w:rsid w:val="00C7225A"/>
    <w:rsid w:val="00C77D2C"/>
    <w:rsid w:val="00C8592B"/>
    <w:rsid w:val="00C92350"/>
    <w:rsid w:val="00C974EE"/>
    <w:rsid w:val="00C97A1B"/>
    <w:rsid w:val="00CA49B7"/>
    <w:rsid w:val="00CA5AB6"/>
    <w:rsid w:val="00CA5E8F"/>
    <w:rsid w:val="00CA6117"/>
    <w:rsid w:val="00CB2A53"/>
    <w:rsid w:val="00CB3032"/>
    <w:rsid w:val="00CB5B32"/>
    <w:rsid w:val="00CB634B"/>
    <w:rsid w:val="00CB6603"/>
    <w:rsid w:val="00CB7470"/>
    <w:rsid w:val="00CD225A"/>
    <w:rsid w:val="00CD516A"/>
    <w:rsid w:val="00CD6051"/>
    <w:rsid w:val="00CD61F6"/>
    <w:rsid w:val="00CD6722"/>
    <w:rsid w:val="00CE0EAD"/>
    <w:rsid w:val="00CE2083"/>
    <w:rsid w:val="00CE30FB"/>
    <w:rsid w:val="00CE6308"/>
    <w:rsid w:val="00CE64F5"/>
    <w:rsid w:val="00CE771F"/>
    <w:rsid w:val="00CF43F0"/>
    <w:rsid w:val="00CF7967"/>
    <w:rsid w:val="00CF7C56"/>
    <w:rsid w:val="00D00D1D"/>
    <w:rsid w:val="00D01BB1"/>
    <w:rsid w:val="00D03FF8"/>
    <w:rsid w:val="00D063FB"/>
    <w:rsid w:val="00D07DA2"/>
    <w:rsid w:val="00D107D8"/>
    <w:rsid w:val="00D21E1C"/>
    <w:rsid w:val="00D226D6"/>
    <w:rsid w:val="00D26D58"/>
    <w:rsid w:val="00D303DC"/>
    <w:rsid w:val="00D330B6"/>
    <w:rsid w:val="00D33539"/>
    <w:rsid w:val="00D356A4"/>
    <w:rsid w:val="00D369EA"/>
    <w:rsid w:val="00D3736F"/>
    <w:rsid w:val="00D37634"/>
    <w:rsid w:val="00D40150"/>
    <w:rsid w:val="00D40BB2"/>
    <w:rsid w:val="00D45B02"/>
    <w:rsid w:val="00D56A25"/>
    <w:rsid w:val="00D56FCF"/>
    <w:rsid w:val="00D579EB"/>
    <w:rsid w:val="00D6067B"/>
    <w:rsid w:val="00D71D5B"/>
    <w:rsid w:val="00D752CB"/>
    <w:rsid w:val="00D76608"/>
    <w:rsid w:val="00D803A7"/>
    <w:rsid w:val="00D806AC"/>
    <w:rsid w:val="00D81633"/>
    <w:rsid w:val="00D819CF"/>
    <w:rsid w:val="00D86DF3"/>
    <w:rsid w:val="00D9141E"/>
    <w:rsid w:val="00DA1423"/>
    <w:rsid w:val="00DA3C4C"/>
    <w:rsid w:val="00DA4AD5"/>
    <w:rsid w:val="00DB299C"/>
    <w:rsid w:val="00DB5045"/>
    <w:rsid w:val="00DC2BE5"/>
    <w:rsid w:val="00DC3BDD"/>
    <w:rsid w:val="00DD1FE7"/>
    <w:rsid w:val="00DD2016"/>
    <w:rsid w:val="00DD359A"/>
    <w:rsid w:val="00DD4A16"/>
    <w:rsid w:val="00DD5713"/>
    <w:rsid w:val="00DD605F"/>
    <w:rsid w:val="00DD65A0"/>
    <w:rsid w:val="00DE4190"/>
    <w:rsid w:val="00DE5822"/>
    <w:rsid w:val="00DF0167"/>
    <w:rsid w:val="00DF3976"/>
    <w:rsid w:val="00DF5FA3"/>
    <w:rsid w:val="00E00DC7"/>
    <w:rsid w:val="00E027B5"/>
    <w:rsid w:val="00E030D2"/>
    <w:rsid w:val="00E039B3"/>
    <w:rsid w:val="00E04E8A"/>
    <w:rsid w:val="00E06196"/>
    <w:rsid w:val="00E14A8D"/>
    <w:rsid w:val="00E22808"/>
    <w:rsid w:val="00E2581A"/>
    <w:rsid w:val="00E26678"/>
    <w:rsid w:val="00E26BEA"/>
    <w:rsid w:val="00E34052"/>
    <w:rsid w:val="00E357C8"/>
    <w:rsid w:val="00E36640"/>
    <w:rsid w:val="00E3671B"/>
    <w:rsid w:val="00E36C3D"/>
    <w:rsid w:val="00E468AD"/>
    <w:rsid w:val="00E50093"/>
    <w:rsid w:val="00E524DB"/>
    <w:rsid w:val="00E6454D"/>
    <w:rsid w:val="00E65ADF"/>
    <w:rsid w:val="00E708AE"/>
    <w:rsid w:val="00E741EA"/>
    <w:rsid w:val="00E75196"/>
    <w:rsid w:val="00E776DD"/>
    <w:rsid w:val="00E8256A"/>
    <w:rsid w:val="00E841A1"/>
    <w:rsid w:val="00E8458F"/>
    <w:rsid w:val="00E8676F"/>
    <w:rsid w:val="00E87386"/>
    <w:rsid w:val="00E91BFC"/>
    <w:rsid w:val="00E935D7"/>
    <w:rsid w:val="00E935F6"/>
    <w:rsid w:val="00E94010"/>
    <w:rsid w:val="00E96131"/>
    <w:rsid w:val="00EA26B0"/>
    <w:rsid w:val="00EA2A1C"/>
    <w:rsid w:val="00EA2E6D"/>
    <w:rsid w:val="00EA5657"/>
    <w:rsid w:val="00EA61A5"/>
    <w:rsid w:val="00EB1857"/>
    <w:rsid w:val="00EB1957"/>
    <w:rsid w:val="00EB41D1"/>
    <w:rsid w:val="00EB5817"/>
    <w:rsid w:val="00EB6B36"/>
    <w:rsid w:val="00EB771A"/>
    <w:rsid w:val="00EC0B7D"/>
    <w:rsid w:val="00EC0C84"/>
    <w:rsid w:val="00EC23C8"/>
    <w:rsid w:val="00EC3A4E"/>
    <w:rsid w:val="00EC6993"/>
    <w:rsid w:val="00ED1A0C"/>
    <w:rsid w:val="00ED52FC"/>
    <w:rsid w:val="00EE3B42"/>
    <w:rsid w:val="00EE3D4C"/>
    <w:rsid w:val="00EE5C45"/>
    <w:rsid w:val="00EE7B53"/>
    <w:rsid w:val="00EF0FED"/>
    <w:rsid w:val="00EF2436"/>
    <w:rsid w:val="00EF7B97"/>
    <w:rsid w:val="00F05129"/>
    <w:rsid w:val="00F11D3A"/>
    <w:rsid w:val="00F1201F"/>
    <w:rsid w:val="00F12856"/>
    <w:rsid w:val="00F12D96"/>
    <w:rsid w:val="00F15ADA"/>
    <w:rsid w:val="00F235A3"/>
    <w:rsid w:val="00F24D13"/>
    <w:rsid w:val="00F25D0E"/>
    <w:rsid w:val="00F35156"/>
    <w:rsid w:val="00F412EB"/>
    <w:rsid w:val="00F4223F"/>
    <w:rsid w:val="00F50008"/>
    <w:rsid w:val="00F50A1B"/>
    <w:rsid w:val="00F56103"/>
    <w:rsid w:val="00F671CB"/>
    <w:rsid w:val="00F675EB"/>
    <w:rsid w:val="00F7122A"/>
    <w:rsid w:val="00F74851"/>
    <w:rsid w:val="00F8288A"/>
    <w:rsid w:val="00F8431D"/>
    <w:rsid w:val="00F84E26"/>
    <w:rsid w:val="00F852C7"/>
    <w:rsid w:val="00F90FA6"/>
    <w:rsid w:val="00F914F7"/>
    <w:rsid w:val="00F9464D"/>
    <w:rsid w:val="00F960FA"/>
    <w:rsid w:val="00FA005D"/>
    <w:rsid w:val="00FA04B2"/>
    <w:rsid w:val="00FA32E9"/>
    <w:rsid w:val="00FA443B"/>
    <w:rsid w:val="00FA7B89"/>
    <w:rsid w:val="00FB2615"/>
    <w:rsid w:val="00FB7324"/>
    <w:rsid w:val="00FB757B"/>
    <w:rsid w:val="00FC5F31"/>
    <w:rsid w:val="00FC7DD4"/>
    <w:rsid w:val="00FD0205"/>
    <w:rsid w:val="00FD1289"/>
    <w:rsid w:val="00FD64AE"/>
    <w:rsid w:val="00FE01B2"/>
    <w:rsid w:val="00FE0961"/>
    <w:rsid w:val="00FE1BC6"/>
    <w:rsid w:val="00FE665E"/>
    <w:rsid w:val="00FE74E8"/>
    <w:rsid w:val="00FF1359"/>
    <w:rsid w:val="00FF3EFD"/>
    <w:rsid w:val="00FF5408"/>
    <w:rsid w:val="00FF541E"/>
    <w:rsid w:val="00FF751C"/>
    <w:rsid w:val="00FF7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3062"/>
  </w:style>
  <w:style w:type="paragraph" w:styleId="1">
    <w:name w:val="heading 1"/>
    <w:basedOn w:val="a"/>
    <w:next w:val="a"/>
    <w:link w:val="10"/>
    <w:uiPriority w:val="9"/>
    <w:qFormat/>
    <w:rsid w:val="00070C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4D6C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06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63062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4D6C4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unhideWhenUsed/>
    <w:rsid w:val="004D6C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D6C48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4D6C48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4D6C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D6C48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3E066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8">
    <w:name w:val="FollowedHyperlink"/>
    <w:basedOn w:val="a0"/>
    <w:uiPriority w:val="99"/>
    <w:semiHidden/>
    <w:unhideWhenUsed/>
    <w:rsid w:val="00813A11"/>
    <w:rPr>
      <w:color w:val="800080" w:themeColor="followedHyperlink"/>
      <w:u w:val="single"/>
    </w:rPr>
  </w:style>
  <w:style w:type="paragraph" w:styleId="a9">
    <w:name w:val="Body Text Indent"/>
    <w:basedOn w:val="a"/>
    <w:link w:val="aa"/>
    <w:rsid w:val="002A4837"/>
    <w:pPr>
      <w:suppressAutoHyphens/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aa">
    <w:name w:val="Основной текст с отступом Знак"/>
    <w:basedOn w:val="a0"/>
    <w:link w:val="a9"/>
    <w:rsid w:val="002A4837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TML0">
    <w:name w:val="HTML Preformatted"/>
    <w:basedOn w:val="a"/>
    <w:link w:val="HTML1"/>
    <w:uiPriority w:val="99"/>
    <w:unhideWhenUsed/>
    <w:rsid w:val="002A48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2A483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Placeholder Text"/>
    <w:basedOn w:val="a0"/>
    <w:uiPriority w:val="99"/>
    <w:semiHidden/>
    <w:rsid w:val="00D3763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070C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rsid w:val="00070CA0"/>
  </w:style>
  <w:style w:type="character" w:customStyle="1" w:styleId="s2">
    <w:name w:val="s2"/>
    <w:rsid w:val="00070CA0"/>
  </w:style>
  <w:style w:type="character" w:customStyle="1" w:styleId="s61">
    <w:name w:val="s61"/>
    <w:rsid w:val="00070CA0"/>
    <w:rPr>
      <w:sz w:val="19"/>
      <w:szCs w:val="19"/>
    </w:rPr>
  </w:style>
  <w:style w:type="character" w:customStyle="1" w:styleId="s71">
    <w:name w:val="s71"/>
    <w:rsid w:val="00070CA0"/>
    <w:rPr>
      <w:sz w:val="19"/>
      <w:szCs w:val="19"/>
    </w:rPr>
  </w:style>
  <w:style w:type="character" w:customStyle="1" w:styleId="s81">
    <w:name w:val="s81"/>
    <w:rsid w:val="00070CA0"/>
    <w:rPr>
      <w:color w:val="A020F0"/>
      <w:sz w:val="19"/>
      <w:szCs w:val="19"/>
    </w:rPr>
  </w:style>
  <w:style w:type="character" w:customStyle="1" w:styleId="s101">
    <w:name w:val="s101"/>
    <w:rsid w:val="00070CA0"/>
    <w:rPr>
      <w:color w:val="A020F0"/>
      <w:sz w:val="19"/>
      <w:szCs w:val="19"/>
    </w:rPr>
  </w:style>
  <w:style w:type="character" w:customStyle="1" w:styleId="argumentplaceholder">
    <w:name w:val="argument_placeholder"/>
    <w:rsid w:val="00070CA0"/>
  </w:style>
  <w:style w:type="paragraph" w:styleId="ac">
    <w:name w:val="List Paragraph"/>
    <w:basedOn w:val="a"/>
    <w:uiPriority w:val="34"/>
    <w:qFormat/>
    <w:rsid w:val="00E34052"/>
    <w:pPr>
      <w:ind w:left="720"/>
      <w:contextualSpacing/>
    </w:pPr>
  </w:style>
  <w:style w:type="paragraph" w:styleId="ad">
    <w:name w:val="Intense Quote"/>
    <w:basedOn w:val="a"/>
    <w:next w:val="a"/>
    <w:link w:val="ae"/>
    <w:uiPriority w:val="30"/>
    <w:qFormat/>
    <w:rsid w:val="0010706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e">
    <w:name w:val="Выделенная цитата Знак"/>
    <w:basedOn w:val="a0"/>
    <w:link w:val="ad"/>
    <w:uiPriority w:val="30"/>
    <w:rsid w:val="00107066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3062"/>
  </w:style>
  <w:style w:type="paragraph" w:styleId="1">
    <w:name w:val="heading 1"/>
    <w:basedOn w:val="a"/>
    <w:next w:val="a"/>
    <w:link w:val="10"/>
    <w:uiPriority w:val="9"/>
    <w:qFormat/>
    <w:rsid w:val="00070C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4D6C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06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63062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4D6C4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unhideWhenUsed/>
    <w:rsid w:val="004D6C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D6C48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4D6C48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4D6C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D6C48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3E066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8">
    <w:name w:val="FollowedHyperlink"/>
    <w:basedOn w:val="a0"/>
    <w:uiPriority w:val="99"/>
    <w:semiHidden/>
    <w:unhideWhenUsed/>
    <w:rsid w:val="00813A11"/>
    <w:rPr>
      <w:color w:val="800080" w:themeColor="followedHyperlink"/>
      <w:u w:val="single"/>
    </w:rPr>
  </w:style>
  <w:style w:type="paragraph" w:styleId="a9">
    <w:name w:val="Body Text Indent"/>
    <w:basedOn w:val="a"/>
    <w:link w:val="aa"/>
    <w:rsid w:val="002A4837"/>
    <w:pPr>
      <w:suppressAutoHyphens/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aa">
    <w:name w:val="Основной текст с отступом Знак"/>
    <w:basedOn w:val="a0"/>
    <w:link w:val="a9"/>
    <w:rsid w:val="002A4837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TML0">
    <w:name w:val="HTML Preformatted"/>
    <w:basedOn w:val="a"/>
    <w:link w:val="HTML1"/>
    <w:uiPriority w:val="99"/>
    <w:unhideWhenUsed/>
    <w:rsid w:val="002A48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2A483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Placeholder Text"/>
    <w:basedOn w:val="a0"/>
    <w:uiPriority w:val="99"/>
    <w:semiHidden/>
    <w:rsid w:val="00D3763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070C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rsid w:val="00070CA0"/>
  </w:style>
  <w:style w:type="character" w:customStyle="1" w:styleId="s2">
    <w:name w:val="s2"/>
    <w:rsid w:val="00070CA0"/>
  </w:style>
  <w:style w:type="character" w:customStyle="1" w:styleId="s61">
    <w:name w:val="s61"/>
    <w:rsid w:val="00070CA0"/>
    <w:rPr>
      <w:sz w:val="19"/>
      <w:szCs w:val="19"/>
    </w:rPr>
  </w:style>
  <w:style w:type="character" w:customStyle="1" w:styleId="s71">
    <w:name w:val="s71"/>
    <w:rsid w:val="00070CA0"/>
    <w:rPr>
      <w:sz w:val="19"/>
      <w:szCs w:val="19"/>
    </w:rPr>
  </w:style>
  <w:style w:type="character" w:customStyle="1" w:styleId="s81">
    <w:name w:val="s81"/>
    <w:rsid w:val="00070CA0"/>
    <w:rPr>
      <w:color w:val="A020F0"/>
      <w:sz w:val="19"/>
      <w:szCs w:val="19"/>
    </w:rPr>
  </w:style>
  <w:style w:type="character" w:customStyle="1" w:styleId="s101">
    <w:name w:val="s101"/>
    <w:rsid w:val="00070CA0"/>
    <w:rPr>
      <w:color w:val="A020F0"/>
      <w:sz w:val="19"/>
      <w:szCs w:val="19"/>
    </w:rPr>
  </w:style>
  <w:style w:type="character" w:customStyle="1" w:styleId="argumentplaceholder">
    <w:name w:val="argument_placeholder"/>
    <w:rsid w:val="00070CA0"/>
  </w:style>
  <w:style w:type="paragraph" w:styleId="ac">
    <w:name w:val="List Paragraph"/>
    <w:basedOn w:val="a"/>
    <w:uiPriority w:val="34"/>
    <w:qFormat/>
    <w:rsid w:val="00E34052"/>
    <w:pPr>
      <w:ind w:left="720"/>
      <w:contextualSpacing/>
    </w:pPr>
  </w:style>
  <w:style w:type="paragraph" w:styleId="ad">
    <w:name w:val="Intense Quote"/>
    <w:basedOn w:val="a"/>
    <w:next w:val="a"/>
    <w:link w:val="ae"/>
    <w:uiPriority w:val="30"/>
    <w:qFormat/>
    <w:rsid w:val="0010706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e">
    <w:name w:val="Выделенная цитата Знак"/>
    <w:basedOn w:val="a0"/>
    <w:link w:val="ad"/>
    <w:uiPriority w:val="30"/>
    <w:rsid w:val="00107066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36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gif"/><Relationship Id="rId18" Type="http://schemas.openxmlformats.org/officeDocument/2006/relationships/hyperlink" Target="http://sernam.ru/lect_math1.php?id=5" TargetMode="External"/><Relationship Id="rId26" Type="http://schemas.openxmlformats.org/officeDocument/2006/relationships/image" Target="media/image14.emf"/><Relationship Id="rId39" Type="http://schemas.openxmlformats.org/officeDocument/2006/relationships/image" Target="media/image25.emf"/><Relationship Id="rId21" Type="http://schemas.openxmlformats.org/officeDocument/2006/relationships/hyperlink" Target="http://sernam.ru/lect_matlab.php?id=15" TargetMode="External"/><Relationship Id="rId34" Type="http://schemas.openxmlformats.org/officeDocument/2006/relationships/image" Target="media/image20.emf"/><Relationship Id="rId42" Type="http://schemas.openxmlformats.org/officeDocument/2006/relationships/image" Target="media/image28.png"/><Relationship Id="rId47" Type="http://schemas.openxmlformats.org/officeDocument/2006/relationships/image" Target="media/image33.emf"/><Relationship Id="rId50" Type="http://schemas.openxmlformats.org/officeDocument/2006/relationships/image" Target="media/image36.emf"/><Relationship Id="rId55" Type="http://schemas.openxmlformats.org/officeDocument/2006/relationships/image" Target="media/image41.png"/><Relationship Id="rId63" Type="http://schemas.openxmlformats.org/officeDocument/2006/relationships/hyperlink" Target="http://sernam.ru/lect_math1.php?id=5" TargetMode="External"/><Relationship Id="rId68" Type="http://schemas.openxmlformats.org/officeDocument/2006/relationships/image" Target="media/image48.gif"/><Relationship Id="rId76" Type="http://schemas.openxmlformats.org/officeDocument/2006/relationships/image" Target="media/image55.png"/><Relationship Id="rId84" Type="http://schemas.openxmlformats.org/officeDocument/2006/relationships/image" Target="media/image63.png"/><Relationship Id="rId7" Type="http://schemas.openxmlformats.org/officeDocument/2006/relationships/hyperlink" Target="file:///C:\Users\&#1045;&#1083;&#1077;&#1085;&#1072;\Documents\MATLAB\2018%20&#1057;&#1052;&#1055;\1%20&#1057;&#1077;&#1084;%20&#1054;&#1089;&#1077;&#1085;&#1100;%202017\&#1047;&#1040;&#1044;&#1040;&#1053;&#1048;&#1045;%202\&#1044;&#1045;&#1056;&#1046;&#1040;&#1053;&#1048;&#1045;%20:%20%20%20%20%20http:\sernam.ru\lect_matlab.php%3fid=1" TargetMode="External"/><Relationship Id="rId71" Type="http://schemas.openxmlformats.org/officeDocument/2006/relationships/image" Target="media/image51.gif"/><Relationship Id="rId2" Type="http://schemas.openxmlformats.org/officeDocument/2006/relationships/numbering" Target="numbering.xml"/><Relationship Id="rId16" Type="http://schemas.openxmlformats.org/officeDocument/2006/relationships/hyperlink" Target="http://sernam.ru/lect_math1.php?id=5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2.gif"/><Relationship Id="rId24" Type="http://schemas.openxmlformats.org/officeDocument/2006/relationships/image" Target="media/image12.gif"/><Relationship Id="rId32" Type="http://schemas.openxmlformats.org/officeDocument/2006/relationships/image" Target="media/image18.emf"/><Relationship Id="rId37" Type="http://schemas.openxmlformats.org/officeDocument/2006/relationships/image" Target="media/image23.emf"/><Relationship Id="rId40" Type="http://schemas.openxmlformats.org/officeDocument/2006/relationships/image" Target="media/image26.emf"/><Relationship Id="rId45" Type="http://schemas.openxmlformats.org/officeDocument/2006/relationships/image" Target="media/image31.emf"/><Relationship Id="rId53" Type="http://schemas.openxmlformats.org/officeDocument/2006/relationships/image" Target="media/image39.emf"/><Relationship Id="rId58" Type="http://schemas.openxmlformats.org/officeDocument/2006/relationships/hyperlink" Target="http://sernam.ru/lect_matlab.php?id=16" TargetMode="External"/><Relationship Id="rId66" Type="http://schemas.openxmlformats.org/officeDocument/2006/relationships/hyperlink" Target="http://sernam.ru/lect_math1.php?id=5" TargetMode="External"/><Relationship Id="rId74" Type="http://schemas.openxmlformats.org/officeDocument/2006/relationships/image" Target="media/image53.png"/><Relationship Id="rId79" Type="http://schemas.openxmlformats.org/officeDocument/2006/relationships/image" Target="media/image58.emf"/><Relationship Id="rId5" Type="http://schemas.openxmlformats.org/officeDocument/2006/relationships/settings" Target="settings.xml"/><Relationship Id="rId61" Type="http://schemas.openxmlformats.org/officeDocument/2006/relationships/hyperlink" Target="http://sernam.ru/lect_math1.php?id=5" TargetMode="External"/><Relationship Id="rId82" Type="http://schemas.openxmlformats.org/officeDocument/2006/relationships/image" Target="media/image61.emf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5.gif"/><Relationship Id="rId22" Type="http://schemas.openxmlformats.org/officeDocument/2006/relationships/image" Target="media/image10.gif"/><Relationship Id="rId27" Type="http://schemas.openxmlformats.org/officeDocument/2006/relationships/hyperlink" Target="http://habrahabr.ru/post/174697/" TargetMode="External"/><Relationship Id="rId30" Type="http://schemas.openxmlformats.org/officeDocument/2006/relationships/image" Target="media/image16.emf"/><Relationship Id="rId35" Type="http://schemas.openxmlformats.org/officeDocument/2006/relationships/image" Target="media/image21.emf"/><Relationship Id="rId43" Type="http://schemas.openxmlformats.org/officeDocument/2006/relationships/image" Target="media/image29.emf"/><Relationship Id="rId48" Type="http://schemas.openxmlformats.org/officeDocument/2006/relationships/image" Target="media/image34.png"/><Relationship Id="rId56" Type="http://schemas.openxmlformats.org/officeDocument/2006/relationships/image" Target="media/image42.emf"/><Relationship Id="rId64" Type="http://schemas.openxmlformats.org/officeDocument/2006/relationships/hyperlink" Target="http://sernam.ru/lect_math1.php?id=5" TargetMode="External"/><Relationship Id="rId69" Type="http://schemas.openxmlformats.org/officeDocument/2006/relationships/image" Target="media/image49.gif"/><Relationship Id="rId77" Type="http://schemas.openxmlformats.org/officeDocument/2006/relationships/image" Target="media/image56.png"/><Relationship Id="rId8" Type="http://schemas.openxmlformats.org/officeDocument/2006/relationships/hyperlink" Target="http://sernam.ru/lect_matlab.php?id=14" TargetMode="External"/><Relationship Id="rId51" Type="http://schemas.openxmlformats.org/officeDocument/2006/relationships/image" Target="media/image37.emf"/><Relationship Id="rId72" Type="http://schemas.openxmlformats.org/officeDocument/2006/relationships/hyperlink" Target="http://sernam.ru/lect_math1.php?id=5" TargetMode="External"/><Relationship Id="rId80" Type="http://schemas.openxmlformats.org/officeDocument/2006/relationships/image" Target="media/image59.emf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gif"/><Relationship Id="rId17" Type="http://schemas.openxmlformats.org/officeDocument/2006/relationships/image" Target="media/image7.gif"/><Relationship Id="rId25" Type="http://schemas.openxmlformats.org/officeDocument/2006/relationships/image" Target="media/image13.gif"/><Relationship Id="rId33" Type="http://schemas.openxmlformats.org/officeDocument/2006/relationships/image" Target="media/image19.emf"/><Relationship Id="rId38" Type="http://schemas.openxmlformats.org/officeDocument/2006/relationships/image" Target="media/image24.emf"/><Relationship Id="rId46" Type="http://schemas.openxmlformats.org/officeDocument/2006/relationships/image" Target="media/image32.emf"/><Relationship Id="rId59" Type="http://schemas.openxmlformats.org/officeDocument/2006/relationships/hyperlink" Target="http://sernam.ru/lect_math1.php?id=5" TargetMode="External"/><Relationship Id="rId67" Type="http://schemas.openxmlformats.org/officeDocument/2006/relationships/image" Target="media/image47.gif"/><Relationship Id="rId20" Type="http://schemas.openxmlformats.org/officeDocument/2006/relationships/image" Target="media/image9.jpeg"/><Relationship Id="rId41" Type="http://schemas.openxmlformats.org/officeDocument/2006/relationships/image" Target="media/image27.emf"/><Relationship Id="rId54" Type="http://schemas.openxmlformats.org/officeDocument/2006/relationships/image" Target="media/image40.emf"/><Relationship Id="rId62" Type="http://schemas.openxmlformats.org/officeDocument/2006/relationships/image" Target="media/image45.gif"/><Relationship Id="rId70" Type="http://schemas.openxmlformats.org/officeDocument/2006/relationships/image" Target="media/image50.gif"/><Relationship Id="rId75" Type="http://schemas.openxmlformats.org/officeDocument/2006/relationships/image" Target="media/image54.png"/><Relationship Id="rId83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gif"/><Relationship Id="rId23" Type="http://schemas.openxmlformats.org/officeDocument/2006/relationships/image" Target="media/image11.gif"/><Relationship Id="rId28" Type="http://schemas.openxmlformats.org/officeDocument/2006/relationships/hyperlink" Target="https://www.youtube.com/watch?v=rH8kiCK_aUQ" TargetMode="External"/><Relationship Id="rId36" Type="http://schemas.openxmlformats.org/officeDocument/2006/relationships/image" Target="media/image22.emf"/><Relationship Id="rId49" Type="http://schemas.openxmlformats.org/officeDocument/2006/relationships/image" Target="media/image35.emf"/><Relationship Id="rId57" Type="http://schemas.openxmlformats.org/officeDocument/2006/relationships/image" Target="media/image43.emf"/><Relationship Id="rId10" Type="http://schemas.openxmlformats.org/officeDocument/2006/relationships/hyperlink" Target="http://sernam.ru/lect_math1.php?id=14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emf"/><Relationship Id="rId52" Type="http://schemas.openxmlformats.org/officeDocument/2006/relationships/image" Target="media/image38.emf"/><Relationship Id="rId60" Type="http://schemas.openxmlformats.org/officeDocument/2006/relationships/image" Target="media/image44.gif"/><Relationship Id="rId65" Type="http://schemas.openxmlformats.org/officeDocument/2006/relationships/image" Target="media/image46.emf"/><Relationship Id="rId73" Type="http://schemas.openxmlformats.org/officeDocument/2006/relationships/image" Target="media/image52.emf"/><Relationship Id="rId78" Type="http://schemas.openxmlformats.org/officeDocument/2006/relationships/image" Target="media/image57.emf"/><Relationship Id="rId81" Type="http://schemas.openxmlformats.org/officeDocument/2006/relationships/image" Target="media/image60.emf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C01822-52BA-44A7-A017-241FCBC4F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43</Pages>
  <Words>5309</Words>
  <Characters>30264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35502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lastModifiedBy>Елена</cp:lastModifiedBy>
  <cp:revision>3</cp:revision>
  <dcterms:created xsi:type="dcterms:W3CDTF">2018-09-21T21:27:00Z</dcterms:created>
  <dcterms:modified xsi:type="dcterms:W3CDTF">2018-09-21T21:46:00Z</dcterms:modified>
</cp:coreProperties>
</file>